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DC53" w14:textId="77777777" w:rsidR="004D0B2D" w:rsidRDefault="004D0B2D">
      <w:pPr>
        <w:pStyle w:val="BodyText"/>
        <w:rPr>
          <w:rFonts w:ascii="Times New Roman"/>
          <w:sz w:val="28"/>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77"/>
        <w:gridCol w:w="919"/>
        <w:gridCol w:w="1860"/>
        <w:gridCol w:w="1968"/>
        <w:gridCol w:w="1560"/>
        <w:gridCol w:w="261"/>
        <w:gridCol w:w="1298"/>
      </w:tblGrid>
      <w:tr w:rsidR="004D0B2D" w14:paraId="66EADC55" w14:textId="77777777">
        <w:trPr>
          <w:trHeight w:val="362"/>
        </w:trPr>
        <w:tc>
          <w:tcPr>
            <w:tcW w:w="10211" w:type="dxa"/>
            <w:gridSpan w:val="8"/>
            <w:tcBorders>
              <w:top w:val="nil"/>
              <w:left w:val="nil"/>
            </w:tcBorders>
          </w:tcPr>
          <w:p w14:paraId="66EADC54" w14:textId="77777777" w:rsidR="004D0B2D" w:rsidRDefault="00D564EF">
            <w:pPr>
              <w:pStyle w:val="TableParagraph"/>
              <w:spacing w:line="338" w:lineRule="exact"/>
              <w:ind w:left="3576" w:right="3557"/>
              <w:jc w:val="center"/>
              <w:rPr>
                <w:b/>
                <w:sz w:val="30"/>
              </w:rPr>
            </w:pPr>
            <w:r>
              <w:rPr>
                <w:b/>
                <w:sz w:val="30"/>
              </w:rPr>
              <w:t>ASSIGNMENT FORM</w:t>
            </w:r>
          </w:p>
        </w:tc>
      </w:tr>
      <w:tr w:rsidR="004D0B2D" w14:paraId="66EADC59" w14:textId="77777777">
        <w:trPr>
          <w:trHeight w:val="479"/>
        </w:trPr>
        <w:tc>
          <w:tcPr>
            <w:tcW w:w="2345" w:type="dxa"/>
            <w:gridSpan w:val="2"/>
            <w:tcBorders>
              <w:right w:val="nil"/>
            </w:tcBorders>
          </w:tcPr>
          <w:p w14:paraId="66EADC56" w14:textId="77777777" w:rsidR="004D0B2D" w:rsidRDefault="00D564EF">
            <w:pPr>
              <w:pStyle w:val="TableParagraph"/>
              <w:spacing w:before="121"/>
              <w:rPr>
                <w:b/>
                <w:sz w:val="20"/>
              </w:rPr>
            </w:pPr>
            <w:r>
              <w:rPr>
                <w:b/>
                <w:sz w:val="20"/>
              </w:rPr>
              <w:t>Course/Programme:</w:t>
            </w:r>
          </w:p>
        </w:tc>
        <w:tc>
          <w:tcPr>
            <w:tcW w:w="4747" w:type="dxa"/>
            <w:gridSpan w:val="3"/>
            <w:tcBorders>
              <w:left w:val="nil"/>
              <w:right w:val="nil"/>
            </w:tcBorders>
          </w:tcPr>
          <w:p w14:paraId="66EADC57" w14:textId="77777777" w:rsidR="004D0B2D" w:rsidRDefault="00D564EF">
            <w:pPr>
              <w:pStyle w:val="TableParagraph"/>
              <w:spacing w:before="121"/>
              <w:ind w:left="182"/>
              <w:rPr>
                <w:sz w:val="20"/>
              </w:rPr>
            </w:pPr>
            <w:r>
              <w:rPr>
                <w:sz w:val="20"/>
              </w:rPr>
              <w:t>BTEC Level 2 Certificate in I&amp;CT</w:t>
            </w:r>
          </w:p>
        </w:tc>
        <w:tc>
          <w:tcPr>
            <w:tcW w:w="3119" w:type="dxa"/>
            <w:gridSpan w:val="3"/>
            <w:tcBorders>
              <w:left w:val="nil"/>
            </w:tcBorders>
          </w:tcPr>
          <w:p w14:paraId="66EADC58" w14:textId="77777777" w:rsidR="004D0B2D" w:rsidRDefault="00D564EF">
            <w:pPr>
              <w:pStyle w:val="TableParagraph"/>
              <w:spacing w:before="121"/>
              <w:ind w:left="110"/>
              <w:rPr>
                <w:b/>
                <w:sz w:val="20"/>
              </w:rPr>
            </w:pPr>
            <w:r>
              <w:rPr>
                <w:b/>
                <w:sz w:val="20"/>
              </w:rPr>
              <w:t>Course Code: 1038</w:t>
            </w:r>
          </w:p>
        </w:tc>
      </w:tr>
      <w:tr w:rsidR="004D0B2D" w14:paraId="66EADC60" w14:textId="77777777">
        <w:trPr>
          <w:trHeight w:val="496"/>
        </w:trPr>
        <w:tc>
          <w:tcPr>
            <w:tcW w:w="1668" w:type="dxa"/>
            <w:tcBorders>
              <w:right w:val="nil"/>
            </w:tcBorders>
          </w:tcPr>
          <w:p w14:paraId="66EADC5A" w14:textId="77777777" w:rsidR="004D0B2D" w:rsidRDefault="00D564EF">
            <w:pPr>
              <w:pStyle w:val="TableParagraph"/>
              <w:spacing w:before="126"/>
              <w:rPr>
                <w:b/>
                <w:sz w:val="20"/>
              </w:rPr>
            </w:pPr>
            <w:r>
              <w:rPr>
                <w:b/>
                <w:sz w:val="20"/>
              </w:rPr>
              <w:t>Unit Title:</w:t>
            </w:r>
          </w:p>
        </w:tc>
        <w:tc>
          <w:tcPr>
            <w:tcW w:w="1596" w:type="dxa"/>
            <w:gridSpan w:val="2"/>
            <w:tcBorders>
              <w:left w:val="nil"/>
              <w:right w:val="nil"/>
            </w:tcBorders>
          </w:tcPr>
          <w:p w14:paraId="66EADC5B" w14:textId="77777777" w:rsidR="004D0B2D" w:rsidRDefault="00D564EF">
            <w:pPr>
              <w:pStyle w:val="TableParagraph"/>
              <w:spacing w:before="1"/>
              <w:ind w:left="151"/>
              <w:rPr>
                <w:sz w:val="20"/>
              </w:rPr>
            </w:pPr>
            <w:r>
              <w:rPr>
                <w:sz w:val="20"/>
              </w:rPr>
              <w:t>Digital Portfolio</w:t>
            </w:r>
          </w:p>
        </w:tc>
        <w:tc>
          <w:tcPr>
            <w:tcW w:w="1860" w:type="dxa"/>
            <w:tcBorders>
              <w:left w:val="nil"/>
              <w:right w:val="nil"/>
            </w:tcBorders>
          </w:tcPr>
          <w:p w14:paraId="66EADC5C" w14:textId="77777777" w:rsidR="004D0B2D" w:rsidRDefault="004D0B2D">
            <w:pPr>
              <w:pStyle w:val="TableParagraph"/>
              <w:ind w:left="0"/>
              <w:rPr>
                <w:rFonts w:ascii="Times New Roman"/>
                <w:sz w:val="18"/>
              </w:rPr>
            </w:pPr>
          </w:p>
        </w:tc>
        <w:tc>
          <w:tcPr>
            <w:tcW w:w="1968" w:type="dxa"/>
            <w:tcBorders>
              <w:left w:val="nil"/>
              <w:right w:val="nil"/>
            </w:tcBorders>
          </w:tcPr>
          <w:p w14:paraId="66EADC5D" w14:textId="77777777" w:rsidR="004D0B2D" w:rsidRDefault="004D0B2D">
            <w:pPr>
              <w:pStyle w:val="TableParagraph"/>
              <w:ind w:left="0"/>
              <w:rPr>
                <w:rFonts w:ascii="Times New Roman"/>
                <w:sz w:val="18"/>
              </w:rPr>
            </w:pPr>
          </w:p>
        </w:tc>
        <w:tc>
          <w:tcPr>
            <w:tcW w:w="1560" w:type="dxa"/>
            <w:tcBorders>
              <w:left w:val="nil"/>
            </w:tcBorders>
          </w:tcPr>
          <w:p w14:paraId="66EADC5E" w14:textId="77777777" w:rsidR="004D0B2D" w:rsidRDefault="00D564EF">
            <w:pPr>
              <w:pStyle w:val="TableParagraph"/>
              <w:spacing w:before="6" w:line="240" w:lineRule="atLeast"/>
              <w:ind w:right="545"/>
              <w:rPr>
                <w:b/>
                <w:sz w:val="20"/>
              </w:rPr>
            </w:pPr>
            <w:r>
              <w:rPr>
                <w:b/>
                <w:sz w:val="20"/>
              </w:rPr>
              <w:t>Unit Number:</w:t>
            </w:r>
          </w:p>
        </w:tc>
        <w:tc>
          <w:tcPr>
            <w:tcW w:w="1559" w:type="dxa"/>
            <w:gridSpan w:val="2"/>
          </w:tcPr>
          <w:p w14:paraId="66EADC5F" w14:textId="77777777" w:rsidR="004D0B2D" w:rsidRDefault="00D564EF">
            <w:pPr>
              <w:pStyle w:val="TableParagraph"/>
              <w:spacing w:before="6"/>
              <w:ind w:left="107"/>
              <w:rPr>
                <w:sz w:val="20"/>
              </w:rPr>
            </w:pPr>
            <w:r>
              <w:rPr>
                <w:w w:val="99"/>
                <w:sz w:val="20"/>
              </w:rPr>
              <w:t>3</w:t>
            </w:r>
          </w:p>
        </w:tc>
      </w:tr>
      <w:tr w:rsidR="004D0B2D" w14:paraId="66EADC67" w14:textId="77777777">
        <w:trPr>
          <w:trHeight w:val="498"/>
        </w:trPr>
        <w:tc>
          <w:tcPr>
            <w:tcW w:w="1668" w:type="dxa"/>
            <w:tcBorders>
              <w:right w:val="nil"/>
            </w:tcBorders>
          </w:tcPr>
          <w:p w14:paraId="66EADC61" w14:textId="77777777" w:rsidR="004D0B2D" w:rsidRDefault="00D564EF">
            <w:pPr>
              <w:pStyle w:val="TableParagraph"/>
              <w:spacing w:before="128"/>
              <w:rPr>
                <w:b/>
                <w:sz w:val="20"/>
              </w:rPr>
            </w:pPr>
            <w:r>
              <w:rPr>
                <w:b/>
                <w:sz w:val="20"/>
              </w:rPr>
              <w:t>Module Tutor:</w:t>
            </w:r>
          </w:p>
        </w:tc>
        <w:tc>
          <w:tcPr>
            <w:tcW w:w="3456" w:type="dxa"/>
            <w:gridSpan w:val="3"/>
            <w:tcBorders>
              <w:left w:val="nil"/>
            </w:tcBorders>
          </w:tcPr>
          <w:p w14:paraId="66EADC62" w14:textId="3EF13CE2" w:rsidR="004D0B2D" w:rsidRDefault="001F5E47">
            <w:pPr>
              <w:pStyle w:val="TableParagraph"/>
              <w:spacing w:before="128"/>
              <w:ind w:left="151"/>
              <w:rPr>
                <w:sz w:val="20"/>
              </w:rPr>
            </w:pPr>
            <w:r>
              <w:rPr>
                <w:sz w:val="20"/>
              </w:rPr>
              <w:t>Leigh Walden/Dan Elms</w:t>
            </w:r>
          </w:p>
        </w:tc>
        <w:tc>
          <w:tcPr>
            <w:tcW w:w="1968" w:type="dxa"/>
            <w:tcBorders>
              <w:right w:val="nil"/>
            </w:tcBorders>
          </w:tcPr>
          <w:p w14:paraId="66EADC63" w14:textId="77777777" w:rsidR="004D0B2D" w:rsidRDefault="00D564EF">
            <w:pPr>
              <w:pStyle w:val="TableParagraph"/>
              <w:spacing w:before="128"/>
              <w:ind w:left="122"/>
              <w:rPr>
                <w:b/>
                <w:sz w:val="20"/>
              </w:rPr>
            </w:pPr>
            <w:r>
              <w:rPr>
                <w:b/>
                <w:sz w:val="20"/>
              </w:rPr>
              <w:t>Course Director:</w:t>
            </w:r>
          </w:p>
        </w:tc>
        <w:tc>
          <w:tcPr>
            <w:tcW w:w="1560" w:type="dxa"/>
            <w:tcBorders>
              <w:left w:val="nil"/>
              <w:right w:val="nil"/>
            </w:tcBorders>
          </w:tcPr>
          <w:p w14:paraId="66EADC64" w14:textId="13F51CD4" w:rsidR="004D0B2D" w:rsidRDefault="00D564EF" w:rsidP="003B05E2">
            <w:pPr>
              <w:pStyle w:val="TableParagraph"/>
              <w:spacing w:before="128"/>
              <w:ind w:left="0"/>
              <w:rPr>
                <w:sz w:val="20"/>
              </w:rPr>
            </w:pPr>
            <w:r>
              <w:rPr>
                <w:sz w:val="20"/>
              </w:rPr>
              <w:t>Leigh Walden</w:t>
            </w:r>
            <w:r w:rsidR="001F5E47">
              <w:rPr>
                <w:sz w:val="20"/>
              </w:rPr>
              <w:t>/Dan Elms</w:t>
            </w:r>
          </w:p>
        </w:tc>
        <w:tc>
          <w:tcPr>
            <w:tcW w:w="261" w:type="dxa"/>
            <w:tcBorders>
              <w:left w:val="nil"/>
              <w:right w:val="nil"/>
            </w:tcBorders>
          </w:tcPr>
          <w:p w14:paraId="66EADC65" w14:textId="77777777" w:rsidR="004D0B2D" w:rsidRDefault="004D0B2D">
            <w:pPr>
              <w:pStyle w:val="TableParagraph"/>
              <w:ind w:left="0"/>
              <w:rPr>
                <w:rFonts w:ascii="Times New Roman"/>
                <w:sz w:val="18"/>
              </w:rPr>
            </w:pPr>
          </w:p>
        </w:tc>
        <w:tc>
          <w:tcPr>
            <w:tcW w:w="1298" w:type="dxa"/>
            <w:tcBorders>
              <w:left w:val="nil"/>
            </w:tcBorders>
          </w:tcPr>
          <w:p w14:paraId="66EADC66" w14:textId="77777777" w:rsidR="004D0B2D" w:rsidRDefault="004D0B2D">
            <w:pPr>
              <w:pStyle w:val="TableParagraph"/>
              <w:ind w:left="0"/>
              <w:rPr>
                <w:rFonts w:ascii="Times New Roman"/>
                <w:sz w:val="18"/>
              </w:rPr>
            </w:pPr>
          </w:p>
        </w:tc>
      </w:tr>
      <w:tr w:rsidR="004D0B2D" w14:paraId="66EADC6C" w14:textId="77777777">
        <w:trPr>
          <w:trHeight w:val="479"/>
        </w:trPr>
        <w:tc>
          <w:tcPr>
            <w:tcW w:w="3264" w:type="dxa"/>
            <w:gridSpan w:val="3"/>
            <w:tcBorders>
              <w:right w:val="nil"/>
            </w:tcBorders>
          </w:tcPr>
          <w:p w14:paraId="66EADC68" w14:textId="77777777" w:rsidR="004D0B2D" w:rsidRDefault="00D564EF">
            <w:pPr>
              <w:pStyle w:val="TableParagraph"/>
              <w:spacing w:before="121"/>
              <w:rPr>
                <w:b/>
                <w:sz w:val="20"/>
              </w:rPr>
            </w:pPr>
            <w:r>
              <w:rPr>
                <w:b/>
                <w:sz w:val="20"/>
              </w:rPr>
              <w:t>Assignment Title/Description:</w:t>
            </w:r>
          </w:p>
        </w:tc>
        <w:tc>
          <w:tcPr>
            <w:tcW w:w="3828" w:type="dxa"/>
            <w:gridSpan w:val="2"/>
            <w:tcBorders>
              <w:left w:val="nil"/>
            </w:tcBorders>
          </w:tcPr>
          <w:p w14:paraId="66EADC69" w14:textId="77777777" w:rsidR="004D0B2D" w:rsidRDefault="00D564EF">
            <w:pPr>
              <w:pStyle w:val="TableParagraph"/>
              <w:spacing w:before="121"/>
              <w:rPr>
                <w:sz w:val="20"/>
              </w:rPr>
            </w:pPr>
            <w:r>
              <w:rPr>
                <w:sz w:val="20"/>
              </w:rPr>
              <w:t>Create and review a Digital Portfolio</w:t>
            </w:r>
          </w:p>
        </w:tc>
        <w:tc>
          <w:tcPr>
            <w:tcW w:w="1821" w:type="dxa"/>
            <w:gridSpan w:val="2"/>
            <w:tcBorders>
              <w:right w:val="nil"/>
            </w:tcBorders>
          </w:tcPr>
          <w:p w14:paraId="66EADC6A" w14:textId="77777777" w:rsidR="004D0B2D" w:rsidRDefault="00D564EF">
            <w:pPr>
              <w:pStyle w:val="TableParagraph"/>
              <w:spacing w:before="121"/>
              <w:ind w:left="107"/>
              <w:rPr>
                <w:b/>
                <w:sz w:val="20"/>
              </w:rPr>
            </w:pPr>
            <w:r>
              <w:rPr>
                <w:b/>
                <w:sz w:val="20"/>
              </w:rPr>
              <w:t>Assignment No:</w:t>
            </w:r>
          </w:p>
        </w:tc>
        <w:tc>
          <w:tcPr>
            <w:tcW w:w="1298" w:type="dxa"/>
            <w:tcBorders>
              <w:left w:val="nil"/>
            </w:tcBorders>
          </w:tcPr>
          <w:p w14:paraId="66EADC6B" w14:textId="77777777" w:rsidR="004D0B2D" w:rsidRDefault="00D564EF">
            <w:pPr>
              <w:pStyle w:val="TableParagraph"/>
              <w:spacing w:before="121"/>
              <w:ind w:left="135"/>
              <w:rPr>
                <w:sz w:val="20"/>
              </w:rPr>
            </w:pPr>
            <w:r>
              <w:rPr>
                <w:sz w:val="20"/>
              </w:rPr>
              <w:t>2 of 2</w:t>
            </w:r>
          </w:p>
        </w:tc>
      </w:tr>
      <w:tr w:rsidR="004D0B2D" w14:paraId="66EADC6F" w14:textId="77777777">
        <w:trPr>
          <w:trHeight w:val="419"/>
        </w:trPr>
        <w:tc>
          <w:tcPr>
            <w:tcW w:w="3264" w:type="dxa"/>
            <w:gridSpan w:val="3"/>
          </w:tcPr>
          <w:p w14:paraId="66EADC6D" w14:textId="77777777" w:rsidR="004D0B2D" w:rsidRDefault="00D564EF">
            <w:pPr>
              <w:pStyle w:val="TableParagraph"/>
              <w:spacing w:before="90"/>
              <w:rPr>
                <w:b/>
                <w:sz w:val="20"/>
              </w:rPr>
            </w:pPr>
            <w:r>
              <w:rPr>
                <w:b/>
                <w:sz w:val="20"/>
              </w:rPr>
              <w:t>Date Issued:</w:t>
            </w:r>
          </w:p>
        </w:tc>
        <w:tc>
          <w:tcPr>
            <w:tcW w:w="6947" w:type="dxa"/>
            <w:gridSpan w:val="5"/>
          </w:tcPr>
          <w:p w14:paraId="66EADC6E" w14:textId="77C7532E" w:rsidR="004D0B2D" w:rsidRDefault="00B42ACA">
            <w:pPr>
              <w:pStyle w:val="TableParagraph"/>
              <w:spacing w:before="90"/>
              <w:ind w:left="107"/>
              <w:rPr>
                <w:sz w:val="20"/>
              </w:rPr>
            </w:pPr>
            <w:r>
              <w:rPr>
                <w:sz w:val="20"/>
              </w:rPr>
              <w:t>26</w:t>
            </w:r>
            <w:r w:rsidR="002F3B81">
              <w:rPr>
                <w:sz w:val="20"/>
              </w:rPr>
              <w:t>.05.2</w:t>
            </w:r>
            <w:r>
              <w:rPr>
                <w:sz w:val="20"/>
              </w:rPr>
              <w:t>6</w:t>
            </w:r>
          </w:p>
        </w:tc>
      </w:tr>
      <w:tr w:rsidR="004D0B2D" w14:paraId="66EADC75" w14:textId="77777777">
        <w:trPr>
          <w:trHeight w:val="474"/>
        </w:trPr>
        <w:tc>
          <w:tcPr>
            <w:tcW w:w="3264" w:type="dxa"/>
            <w:gridSpan w:val="3"/>
          </w:tcPr>
          <w:p w14:paraId="66EADC73" w14:textId="77777777" w:rsidR="004D0B2D" w:rsidRDefault="00D564EF">
            <w:pPr>
              <w:pStyle w:val="TableParagraph"/>
              <w:spacing w:before="116"/>
              <w:rPr>
                <w:b/>
                <w:sz w:val="20"/>
              </w:rPr>
            </w:pPr>
            <w:r>
              <w:rPr>
                <w:b/>
                <w:sz w:val="20"/>
              </w:rPr>
              <w:t>Final Deadline:</w:t>
            </w:r>
          </w:p>
        </w:tc>
        <w:tc>
          <w:tcPr>
            <w:tcW w:w="6947" w:type="dxa"/>
            <w:gridSpan w:val="5"/>
          </w:tcPr>
          <w:p w14:paraId="66EADC74" w14:textId="4F10FCEF" w:rsidR="004D0B2D" w:rsidRDefault="009743D5">
            <w:pPr>
              <w:pStyle w:val="TableParagraph"/>
              <w:spacing w:before="116"/>
              <w:ind w:left="107"/>
              <w:rPr>
                <w:sz w:val="20"/>
              </w:rPr>
            </w:pPr>
            <w:r>
              <w:rPr>
                <w:sz w:val="20"/>
              </w:rPr>
              <w:t>10</w:t>
            </w:r>
            <w:r w:rsidR="000C3755">
              <w:rPr>
                <w:sz w:val="20"/>
              </w:rPr>
              <w:t>.0</w:t>
            </w:r>
            <w:r w:rsidR="001213E8">
              <w:rPr>
                <w:sz w:val="20"/>
              </w:rPr>
              <w:t>6</w:t>
            </w:r>
            <w:r w:rsidR="000C3755">
              <w:rPr>
                <w:sz w:val="20"/>
              </w:rPr>
              <w:t>.2</w:t>
            </w:r>
            <w:r w:rsidR="00B42ACA">
              <w:rPr>
                <w:sz w:val="20"/>
              </w:rPr>
              <w:t>6</w:t>
            </w:r>
          </w:p>
        </w:tc>
      </w:tr>
      <w:tr w:rsidR="004D0B2D" w14:paraId="66EADC79" w14:textId="77777777">
        <w:trPr>
          <w:trHeight w:val="1110"/>
        </w:trPr>
        <w:tc>
          <w:tcPr>
            <w:tcW w:w="5124" w:type="dxa"/>
            <w:gridSpan w:val="4"/>
          </w:tcPr>
          <w:p w14:paraId="66EADC76" w14:textId="77777777" w:rsidR="004D0B2D" w:rsidRDefault="00D564EF">
            <w:pPr>
              <w:pStyle w:val="TableParagraph"/>
              <w:spacing w:before="1"/>
              <w:rPr>
                <w:b/>
                <w:sz w:val="20"/>
              </w:rPr>
            </w:pPr>
            <w:r>
              <w:rPr>
                <w:b/>
                <w:sz w:val="20"/>
              </w:rPr>
              <w:t>Learning Aims Covered:</w:t>
            </w:r>
          </w:p>
          <w:p w14:paraId="66EADC77" w14:textId="77777777" w:rsidR="004D0B2D" w:rsidRDefault="00D564EF">
            <w:pPr>
              <w:pStyle w:val="TableParagraph"/>
              <w:spacing w:before="59" w:line="302" w:lineRule="auto"/>
              <w:ind w:right="1075"/>
              <w:rPr>
                <w:rFonts w:ascii="Arial"/>
                <w:sz w:val="20"/>
              </w:rPr>
            </w:pPr>
            <w:r>
              <w:rPr>
                <w:rFonts w:ascii="Arial"/>
                <w:sz w:val="20"/>
              </w:rPr>
              <w:t>U3.B. Create and test a digital portfolio U3.C. Review the digital portfolio</w:t>
            </w:r>
          </w:p>
        </w:tc>
        <w:tc>
          <w:tcPr>
            <w:tcW w:w="5087" w:type="dxa"/>
            <w:gridSpan w:val="4"/>
          </w:tcPr>
          <w:p w14:paraId="66EADC78" w14:textId="77777777" w:rsidR="004D0B2D" w:rsidRDefault="004D0B2D">
            <w:pPr>
              <w:pStyle w:val="TableParagraph"/>
              <w:ind w:left="0"/>
              <w:rPr>
                <w:rFonts w:ascii="Times New Roman"/>
                <w:sz w:val="18"/>
              </w:rPr>
            </w:pPr>
          </w:p>
        </w:tc>
      </w:tr>
    </w:tbl>
    <w:p w14:paraId="66EADC7A" w14:textId="77777777" w:rsidR="004D0B2D" w:rsidRDefault="004D0B2D">
      <w:pPr>
        <w:pStyle w:val="BodyText"/>
        <w:spacing w:before="2"/>
        <w:rPr>
          <w:rFonts w:ascii="Times New Roman"/>
          <w:sz w:val="10"/>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1"/>
        <w:gridCol w:w="5328"/>
        <w:gridCol w:w="2286"/>
      </w:tblGrid>
      <w:tr w:rsidR="004D0B2D" w14:paraId="66EADC7D" w14:textId="77777777">
        <w:trPr>
          <w:trHeight w:val="486"/>
        </w:trPr>
        <w:tc>
          <w:tcPr>
            <w:tcW w:w="2611" w:type="dxa"/>
          </w:tcPr>
          <w:p w14:paraId="66EADC7B" w14:textId="77777777" w:rsidR="004D0B2D" w:rsidRDefault="00D564EF">
            <w:pPr>
              <w:pStyle w:val="TableParagraph"/>
              <w:spacing w:before="121"/>
              <w:rPr>
                <w:b/>
                <w:sz w:val="20"/>
              </w:rPr>
            </w:pPr>
            <w:r>
              <w:rPr>
                <w:b/>
                <w:sz w:val="20"/>
              </w:rPr>
              <w:t>STUDENT NAME:</w:t>
            </w:r>
          </w:p>
        </w:tc>
        <w:tc>
          <w:tcPr>
            <w:tcW w:w="7614" w:type="dxa"/>
            <w:gridSpan w:val="2"/>
            <w:tcBorders>
              <w:right w:val="double" w:sz="1" w:space="0" w:color="000000"/>
            </w:tcBorders>
          </w:tcPr>
          <w:p w14:paraId="66EADC7C" w14:textId="77777777" w:rsidR="004D0B2D" w:rsidRDefault="004D0B2D">
            <w:pPr>
              <w:pStyle w:val="TableParagraph"/>
              <w:ind w:left="0"/>
              <w:rPr>
                <w:rFonts w:ascii="Times New Roman"/>
                <w:sz w:val="18"/>
              </w:rPr>
            </w:pPr>
          </w:p>
        </w:tc>
      </w:tr>
      <w:tr w:rsidR="004D0B2D" w14:paraId="66EADC7F" w14:textId="77777777">
        <w:trPr>
          <w:trHeight w:val="831"/>
        </w:trPr>
        <w:tc>
          <w:tcPr>
            <w:tcW w:w="10225" w:type="dxa"/>
            <w:gridSpan w:val="3"/>
            <w:tcBorders>
              <w:bottom w:val="nil"/>
              <w:right w:val="double" w:sz="1" w:space="0" w:color="000000"/>
            </w:tcBorders>
          </w:tcPr>
          <w:p w14:paraId="66EADC7E" w14:textId="77777777" w:rsidR="004D0B2D" w:rsidRDefault="00D564EF">
            <w:pPr>
              <w:pStyle w:val="TableParagraph"/>
              <w:ind w:left="146" w:right="171"/>
              <w:rPr>
                <w:b/>
                <w:sz w:val="18"/>
              </w:rPr>
            </w:pPr>
            <w:r>
              <w:rPr>
                <w:b/>
                <w:sz w:val="18"/>
              </w:rPr>
              <w:t>I certify that this assignment is my own original work and that any material taken from another person, from a book or from the Internet has been acknowledged and its source identified. I have worked independently to produce and prepare the evidence for this assignment.</w:t>
            </w:r>
          </w:p>
        </w:tc>
      </w:tr>
      <w:tr w:rsidR="004D0B2D" w14:paraId="66EADC83" w14:textId="77777777">
        <w:trPr>
          <w:trHeight w:val="538"/>
        </w:trPr>
        <w:tc>
          <w:tcPr>
            <w:tcW w:w="2611" w:type="dxa"/>
            <w:tcBorders>
              <w:top w:val="nil"/>
              <w:right w:val="nil"/>
            </w:tcBorders>
          </w:tcPr>
          <w:p w14:paraId="66EADC80" w14:textId="77777777" w:rsidR="004D0B2D" w:rsidRDefault="00D564EF">
            <w:pPr>
              <w:pStyle w:val="TableParagraph"/>
              <w:spacing w:before="179"/>
              <w:rPr>
                <w:b/>
                <w:sz w:val="20"/>
              </w:rPr>
            </w:pPr>
            <w:r>
              <w:rPr>
                <w:b/>
                <w:sz w:val="20"/>
              </w:rPr>
              <w:t>Student Signature</w:t>
            </w:r>
          </w:p>
        </w:tc>
        <w:tc>
          <w:tcPr>
            <w:tcW w:w="5328" w:type="dxa"/>
            <w:tcBorders>
              <w:top w:val="nil"/>
              <w:left w:val="nil"/>
              <w:right w:val="nil"/>
            </w:tcBorders>
          </w:tcPr>
          <w:p w14:paraId="66EADC81" w14:textId="77777777" w:rsidR="004D0B2D" w:rsidRDefault="00D564EF">
            <w:pPr>
              <w:pStyle w:val="TableParagraph"/>
              <w:spacing w:before="179"/>
              <w:ind w:left="0" w:right="606"/>
              <w:jc w:val="right"/>
              <w:rPr>
                <w:b/>
                <w:sz w:val="20"/>
              </w:rPr>
            </w:pPr>
            <w:r>
              <w:rPr>
                <w:b/>
                <w:w w:val="95"/>
                <w:sz w:val="20"/>
              </w:rPr>
              <w:t>Date:</w:t>
            </w:r>
          </w:p>
        </w:tc>
        <w:tc>
          <w:tcPr>
            <w:tcW w:w="2286" w:type="dxa"/>
            <w:tcBorders>
              <w:top w:val="nil"/>
              <w:left w:val="nil"/>
              <w:right w:val="double" w:sz="1" w:space="0" w:color="000000"/>
            </w:tcBorders>
          </w:tcPr>
          <w:p w14:paraId="66EADC82" w14:textId="77777777" w:rsidR="004D0B2D" w:rsidRDefault="004D0B2D">
            <w:pPr>
              <w:pStyle w:val="TableParagraph"/>
              <w:ind w:left="0"/>
              <w:rPr>
                <w:rFonts w:ascii="Times New Roman"/>
                <w:sz w:val="18"/>
              </w:rPr>
            </w:pPr>
          </w:p>
        </w:tc>
      </w:tr>
      <w:tr w:rsidR="004D0B2D" w14:paraId="66EADC85" w14:textId="77777777">
        <w:trPr>
          <w:trHeight w:val="194"/>
        </w:trPr>
        <w:tc>
          <w:tcPr>
            <w:tcW w:w="10225" w:type="dxa"/>
            <w:gridSpan w:val="3"/>
            <w:tcBorders>
              <w:left w:val="nil"/>
              <w:right w:val="nil"/>
            </w:tcBorders>
          </w:tcPr>
          <w:p w14:paraId="66EADC84" w14:textId="77777777" w:rsidR="004D0B2D" w:rsidRDefault="004D0B2D">
            <w:pPr>
              <w:pStyle w:val="TableParagraph"/>
              <w:ind w:left="0"/>
              <w:rPr>
                <w:rFonts w:ascii="Times New Roman"/>
                <w:sz w:val="12"/>
              </w:rPr>
            </w:pPr>
          </w:p>
        </w:tc>
      </w:tr>
      <w:tr w:rsidR="004D0B2D" w14:paraId="66EADC88" w14:textId="77777777">
        <w:trPr>
          <w:trHeight w:val="534"/>
        </w:trPr>
        <w:tc>
          <w:tcPr>
            <w:tcW w:w="7939" w:type="dxa"/>
            <w:gridSpan w:val="2"/>
          </w:tcPr>
          <w:p w14:paraId="66EADC86" w14:textId="1C876591" w:rsidR="004D0B2D" w:rsidRDefault="00D564EF">
            <w:pPr>
              <w:pStyle w:val="TableParagraph"/>
              <w:spacing w:before="13" w:line="256" w:lineRule="exact"/>
              <w:ind w:right="1242"/>
              <w:rPr>
                <w:rFonts w:ascii="Cambria"/>
                <w:i/>
              </w:rPr>
            </w:pPr>
            <w:r>
              <w:rPr>
                <w:rFonts w:ascii="Cambria"/>
                <w:b/>
                <w:i/>
                <w:color w:val="223D5F"/>
              </w:rPr>
              <w:t>This assignment has been internally verified against the BTEC unit specification by</w:t>
            </w:r>
            <w:r>
              <w:rPr>
                <w:rFonts w:ascii="Cambria"/>
                <w:i/>
                <w:color w:val="223D5F"/>
              </w:rPr>
              <w:t xml:space="preserve">: </w:t>
            </w:r>
          </w:p>
        </w:tc>
        <w:tc>
          <w:tcPr>
            <w:tcW w:w="2286" w:type="dxa"/>
            <w:tcBorders>
              <w:right w:val="double" w:sz="1" w:space="0" w:color="000000"/>
            </w:tcBorders>
          </w:tcPr>
          <w:p w14:paraId="66EADC87" w14:textId="209202F0" w:rsidR="004D0B2D" w:rsidRDefault="00D564EF">
            <w:pPr>
              <w:pStyle w:val="TableParagraph"/>
              <w:spacing w:line="257" w:lineRule="exact"/>
              <w:ind w:left="144"/>
              <w:rPr>
                <w:rFonts w:ascii="Cambria"/>
                <w:b/>
                <w:i/>
              </w:rPr>
            </w:pPr>
            <w:r>
              <w:rPr>
                <w:rFonts w:ascii="Cambria"/>
                <w:b/>
                <w:i/>
                <w:color w:val="223D5F"/>
              </w:rPr>
              <w:t>Signed:</w:t>
            </w:r>
            <w:r w:rsidR="009C75B6">
              <w:rPr>
                <w:rFonts w:ascii="Cambria"/>
                <w:b/>
                <w:i/>
                <w:color w:val="223D5F"/>
              </w:rPr>
              <w:t xml:space="preserve"> </w:t>
            </w:r>
          </w:p>
        </w:tc>
      </w:tr>
    </w:tbl>
    <w:p w14:paraId="66EADC89" w14:textId="77777777" w:rsidR="004D0B2D" w:rsidRDefault="004D0B2D">
      <w:pPr>
        <w:pStyle w:val="BodyText"/>
        <w:spacing w:before="8"/>
        <w:rPr>
          <w:rFonts w:ascii="Times New Roman"/>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0"/>
        <w:gridCol w:w="737"/>
        <w:gridCol w:w="1303"/>
        <w:gridCol w:w="1277"/>
      </w:tblGrid>
      <w:tr w:rsidR="004D0B2D" w14:paraId="66EADC8B" w14:textId="77777777" w:rsidTr="00231FAB">
        <w:trPr>
          <w:trHeight w:val="322"/>
        </w:trPr>
        <w:tc>
          <w:tcPr>
            <w:tcW w:w="10357" w:type="dxa"/>
            <w:gridSpan w:val="4"/>
            <w:shd w:val="clear" w:color="auto" w:fill="D9D9D9"/>
          </w:tcPr>
          <w:p w14:paraId="66EADC8A" w14:textId="77777777" w:rsidR="004D0B2D" w:rsidRDefault="00D564EF">
            <w:pPr>
              <w:pStyle w:val="TableParagraph"/>
              <w:spacing w:before="92" w:line="210" w:lineRule="exact"/>
              <w:rPr>
                <w:b/>
                <w:sz w:val="20"/>
              </w:rPr>
            </w:pPr>
            <w:r>
              <w:rPr>
                <w:b/>
                <w:sz w:val="20"/>
              </w:rPr>
              <w:t>Criteria covered by this task:</w:t>
            </w:r>
          </w:p>
        </w:tc>
      </w:tr>
      <w:tr w:rsidR="004D0B2D" w14:paraId="66EADC90" w14:textId="77777777" w:rsidTr="00231FAB">
        <w:trPr>
          <w:trHeight w:val="552"/>
        </w:trPr>
        <w:tc>
          <w:tcPr>
            <w:tcW w:w="7040" w:type="dxa"/>
            <w:tcBorders>
              <w:top w:val="single" w:sz="48" w:space="0" w:color="D9D9D9"/>
            </w:tcBorders>
          </w:tcPr>
          <w:p w14:paraId="66EADC8C" w14:textId="77777777" w:rsidR="004D0B2D" w:rsidRDefault="00D564EF">
            <w:pPr>
              <w:pStyle w:val="TableParagraph"/>
              <w:spacing w:before="151"/>
              <w:rPr>
                <w:b/>
                <w:sz w:val="20"/>
              </w:rPr>
            </w:pPr>
            <w:r>
              <w:rPr>
                <w:b/>
                <w:sz w:val="20"/>
              </w:rPr>
              <w:t xml:space="preserve">To achieve the </w:t>
            </w:r>
            <w:proofErr w:type="gramStart"/>
            <w:r>
              <w:rPr>
                <w:b/>
                <w:sz w:val="20"/>
              </w:rPr>
              <w:t>criteria</w:t>
            </w:r>
            <w:proofErr w:type="gramEnd"/>
            <w:r>
              <w:rPr>
                <w:b/>
                <w:sz w:val="20"/>
              </w:rPr>
              <w:t xml:space="preserve"> you must show that you are able to:</w:t>
            </w:r>
          </w:p>
        </w:tc>
        <w:tc>
          <w:tcPr>
            <w:tcW w:w="737" w:type="dxa"/>
            <w:tcBorders>
              <w:top w:val="single" w:sz="48" w:space="0" w:color="D9D9D9"/>
            </w:tcBorders>
          </w:tcPr>
          <w:p w14:paraId="66EADC8D" w14:textId="77777777" w:rsidR="004D0B2D" w:rsidRDefault="00D564EF">
            <w:pPr>
              <w:pStyle w:val="TableParagraph"/>
              <w:spacing w:before="151"/>
              <w:ind w:left="138" w:right="128"/>
              <w:jc w:val="center"/>
              <w:rPr>
                <w:b/>
                <w:sz w:val="20"/>
              </w:rPr>
            </w:pPr>
            <w:r>
              <w:rPr>
                <w:b/>
                <w:sz w:val="20"/>
              </w:rPr>
              <w:t>Unit</w:t>
            </w:r>
          </w:p>
        </w:tc>
        <w:tc>
          <w:tcPr>
            <w:tcW w:w="1303" w:type="dxa"/>
            <w:tcBorders>
              <w:top w:val="single" w:sz="48" w:space="0" w:color="D9D9D9"/>
            </w:tcBorders>
          </w:tcPr>
          <w:p w14:paraId="66EADC8E" w14:textId="77777777" w:rsidR="004D0B2D" w:rsidRDefault="00D564EF">
            <w:pPr>
              <w:pStyle w:val="TableParagraph"/>
              <w:spacing w:before="31"/>
              <w:ind w:left="146" w:firstLine="67"/>
              <w:rPr>
                <w:b/>
                <w:sz w:val="20"/>
              </w:rPr>
            </w:pPr>
            <w:r>
              <w:rPr>
                <w:b/>
                <w:sz w:val="20"/>
              </w:rPr>
              <w:t xml:space="preserve">Criterion </w:t>
            </w:r>
            <w:r>
              <w:rPr>
                <w:b/>
                <w:w w:val="95"/>
                <w:sz w:val="20"/>
              </w:rPr>
              <w:t>Reference</w:t>
            </w:r>
          </w:p>
        </w:tc>
        <w:tc>
          <w:tcPr>
            <w:tcW w:w="1277" w:type="dxa"/>
            <w:tcBorders>
              <w:top w:val="single" w:sz="48" w:space="0" w:color="D9D9D9"/>
            </w:tcBorders>
          </w:tcPr>
          <w:p w14:paraId="66EADC8F" w14:textId="77777777" w:rsidR="004D0B2D" w:rsidRDefault="00D564EF">
            <w:pPr>
              <w:pStyle w:val="TableParagraph"/>
              <w:ind w:left="151" w:firstLine="165"/>
              <w:rPr>
                <w:b/>
                <w:sz w:val="20"/>
              </w:rPr>
            </w:pPr>
            <w:r>
              <w:rPr>
                <w:b/>
                <w:sz w:val="20"/>
              </w:rPr>
              <w:t xml:space="preserve">Tutors </w:t>
            </w:r>
            <w:r>
              <w:rPr>
                <w:b/>
                <w:w w:val="95"/>
                <w:sz w:val="20"/>
              </w:rPr>
              <w:t>Signature</w:t>
            </w:r>
          </w:p>
        </w:tc>
      </w:tr>
      <w:tr w:rsidR="004D0B2D" w14:paraId="66EADC9B" w14:textId="77777777" w:rsidTr="00231FAB">
        <w:trPr>
          <w:trHeight w:val="486"/>
        </w:trPr>
        <w:tc>
          <w:tcPr>
            <w:tcW w:w="7040" w:type="dxa"/>
          </w:tcPr>
          <w:p w14:paraId="66EADC97" w14:textId="4A347C5B" w:rsidR="004D0B2D" w:rsidRPr="008A0CDF" w:rsidRDefault="005F2DBA" w:rsidP="00EB7AF7">
            <w:pPr>
              <w:pStyle w:val="TableParagraph"/>
              <w:tabs>
                <w:tab w:val="left" w:pos="472"/>
                <w:tab w:val="left" w:pos="473"/>
              </w:tabs>
              <w:spacing w:before="3" w:line="242" w:lineRule="exact"/>
              <w:ind w:right="345"/>
            </w:pPr>
            <w:r w:rsidRPr="008A0CDF">
              <w:t xml:space="preserve">Prepare portfolio content and save in appropriate file formats, using folders, demonstrating awareness of purpose </w:t>
            </w:r>
          </w:p>
        </w:tc>
        <w:tc>
          <w:tcPr>
            <w:tcW w:w="737" w:type="dxa"/>
          </w:tcPr>
          <w:p w14:paraId="66EADC98" w14:textId="77777777" w:rsidR="004D0B2D" w:rsidRPr="008A0CDF" w:rsidRDefault="00D564EF">
            <w:pPr>
              <w:pStyle w:val="TableParagraph"/>
              <w:spacing w:line="228" w:lineRule="exact"/>
              <w:ind w:left="14"/>
              <w:jc w:val="center"/>
            </w:pPr>
            <w:r w:rsidRPr="008A0CDF">
              <w:rPr>
                <w:w w:val="99"/>
              </w:rPr>
              <w:t>3</w:t>
            </w:r>
          </w:p>
        </w:tc>
        <w:tc>
          <w:tcPr>
            <w:tcW w:w="1303" w:type="dxa"/>
          </w:tcPr>
          <w:p w14:paraId="66EADC99" w14:textId="54080EC8" w:rsidR="004D0B2D" w:rsidRPr="008A0CDF" w:rsidRDefault="00D564EF">
            <w:pPr>
              <w:pStyle w:val="TableParagraph"/>
              <w:spacing w:line="228" w:lineRule="exact"/>
              <w:ind w:left="400"/>
            </w:pPr>
            <w:r w:rsidRPr="008A0CDF">
              <w:t>2</w:t>
            </w:r>
            <w:proofErr w:type="gramStart"/>
            <w:r w:rsidRPr="008A0CDF">
              <w:t>B.P</w:t>
            </w:r>
            <w:proofErr w:type="gramEnd"/>
            <w:r w:rsidR="009062D4" w:rsidRPr="008A0CDF">
              <w:t>3</w:t>
            </w:r>
          </w:p>
        </w:tc>
        <w:tc>
          <w:tcPr>
            <w:tcW w:w="1277" w:type="dxa"/>
          </w:tcPr>
          <w:p w14:paraId="66EADC9A" w14:textId="77777777" w:rsidR="004D0B2D" w:rsidRDefault="004D0B2D">
            <w:pPr>
              <w:pStyle w:val="TableParagraph"/>
              <w:ind w:left="0"/>
              <w:rPr>
                <w:rFonts w:ascii="Times New Roman"/>
                <w:sz w:val="18"/>
              </w:rPr>
            </w:pPr>
          </w:p>
        </w:tc>
      </w:tr>
      <w:tr w:rsidR="004D0B2D" w14:paraId="66EADCA0" w14:textId="77777777" w:rsidTr="00231FAB">
        <w:trPr>
          <w:trHeight w:val="340"/>
        </w:trPr>
        <w:tc>
          <w:tcPr>
            <w:tcW w:w="7040" w:type="dxa"/>
          </w:tcPr>
          <w:p w14:paraId="10B7C0AC" w14:textId="77777777" w:rsidR="004D0B2D" w:rsidRPr="008A0CDF" w:rsidRDefault="009062D4">
            <w:pPr>
              <w:pStyle w:val="TableParagraph"/>
              <w:spacing w:before="44"/>
            </w:pPr>
            <w:r w:rsidRPr="008A0CDF">
              <w:t xml:space="preserve">Create a functional digital portfolio, </w:t>
            </w:r>
            <w:r w:rsidR="00583E0C" w:rsidRPr="008A0CDF">
              <w:t>including:</w:t>
            </w:r>
          </w:p>
          <w:p w14:paraId="315991B7" w14:textId="5BDD92C7" w:rsidR="00583E0C" w:rsidRPr="008A0CDF" w:rsidRDefault="00583E0C" w:rsidP="00583E0C">
            <w:pPr>
              <w:pStyle w:val="TableParagraph"/>
              <w:numPr>
                <w:ilvl w:val="0"/>
                <w:numId w:val="18"/>
              </w:numPr>
              <w:spacing w:before="44"/>
            </w:pPr>
            <w:r w:rsidRPr="008A0CDF">
              <w:t>Home page and section page</w:t>
            </w:r>
            <w:r w:rsidR="00F041B4" w:rsidRPr="008A0CDF">
              <w:t>s</w:t>
            </w:r>
          </w:p>
          <w:p w14:paraId="66EADC9C" w14:textId="5E54D06E" w:rsidR="00583E0C" w:rsidRPr="008A0CDF" w:rsidRDefault="00583E0C" w:rsidP="00583E0C">
            <w:pPr>
              <w:pStyle w:val="TableParagraph"/>
              <w:numPr>
                <w:ilvl w:val="0"/>
                <w:numId w:val="18"/>
              </w:numPr>
              <w:spacing w:before="44"/>
            </w:pPr>
            <w:r w:rsidRPr="008A0CDF">
              <w:t>Context page</w:t>
            </w:r>
            <w:r w:rsidR="00F041B4" w:rsidRPr="008A0CDF">
              <w:t>s</w:t>
            </w:r>
          </w:p>
        </w:tc>
        <w:tc>
          <w:tcPr>
            <w:tcW w:w="737" w:type="dxa"/>
          </w:tcPr>
          <w:p w14:paraId="66EADC9D" w14:textId="77777777" w:rsidR="004D0B2D" w:rsidRPr="008A0CDF" w:rsidRDefault="00D564EF">
            <w:pPr>
              <w:pStyle w:val="TableParagraph"/>
              <w:spacing w:before="44"/>
              <w:ind w:left="14"/>
              <w:jc w:val="center"/>
            </w:pPr>
            <w:r w:rsidRPr="008A0CDF">
              <w:rPr>
                <w:w w:val="99"/>
              </w:rPr>
              <w:t>3</w:t>
            </w:r>
          </w:p>
        </w:tc>
        <w:tc>
          <w:tcPr>
            <w:tcW w:w="1303" w:type="dxa"/>
          </w:tcPr>
          <w:p w14:paraId="66EADC9E" w14:textId="1CAC7B3A" w:rsidR="004D0B2D" w:rsidRPr="008A0CDF" w:rsidRDefault="00D564EF">
            <w:pPr>
              <w:pStyle w:val="TableParagraph"/>
              <w:spacing w:before="44"/>
              <w:ind w:left="400"/>
            </w:pPr>
            <w:r w:rsidRPr="008A0CDF">
              <w:t>2</w:t>
            </w:r>
            <w:proofErr w:type="gramStart"/>
            <w:r w:rsidR="00B84BE1" w:rsidRPr="008A0CDF">
              <w:t>B</w:t>
            </w:r>
            <w:r w:rsidRPr="008A0CDF">
              <w:t>.P</w:t>
            </w:r>
            <w:proofErr w:type="gramEnd"/>
            <w:r w:rsidR="00F041B4" w:rsidRPr="008A0CDF">
              <w:t>4</w:t>
            </w:r>
          </w:p>
        </w:tc>
        <w:tc>
          <w:tcPr>
            <w:tcW w:w="1277" w:type="dxa"/>
          </w:tcPr>
          <w:p w14:paraId="66EADC9F" w14:textId="77777777" w:rsidR="004D0B2D" w:rsidRDefault="004D0B2D">
            <w:pPr>
              <w:pStyle w:val="TableParagraph"/>
              <w:ind w:left="0"/>
              <w:rPr>
                <w:rFonts w:ascii="Times New Roman"/>
                <w:sz w:val="18"/>
              </w:rPr>
            </w:pPr>
          </w:p>
        </w:tc>
      </w:tr>
      <w:tr w:rsidR="00F041B4" w14:paraId="2349CAA1" w14:textId="77777777" w:rsidTr="00231FAB">
        <w:trPr>
          <w:trHeight w:val="340"/>
        </w:trPr>
        <w:tc>
          <w:tcPr>
            <w:tcW w:w="7040" w:type="dxa"/>
          </w:tcPr>
          <w:p w14:paraId="2895B435" w14:textId="04078F67" w:rsidR="00F041B4" w:rsidRPr="008A0CDF" w:rsidRDefault="00F041B4">
            <w:pPr>
              <w:pStyle w:val="TableParagraph"/>
              <w:spacing w:before="44"/>
            </w:pPr>
            <w:r w:rsidRPr="008A0CDF">
              <w:t>Test the portfolio for purpose and functionality on a different</w:t>
            </w:r>
            <w:r w:rsidRPr="008A0CDF">
              <w:rPr>
                <w:spacing w:val="-30"/>
              </w:rPr>
              <w:t xml:space="preserve"> </w:t>
            </w:r>
            <w:r w:rsidRPr="008A0CDF">
              <w:t xml:space="preserve">system and </w:t>
            </w:r>
            <w:r w:rsidR="00BC4DDC" w:rsidRPr="008A0CDF">
              <w:t>browser and</w:t>
            </w:r>
            <w:r w:rsidRPr="008A0CDF">
              <w:t xml:space="preserve"> take appropriate</w:t>
            </w:r>
            <w:r w:rsidRPr="008A0CDF">
              <w:rPr>
                <w:spacing w:val="-12"/>
              </w:rPr>
              <w:t xml:space="preserve"> </w:t>
            </w:r>
            <w:r w:rsidRPr="008A0CDF">
              <w:t>action.</w:t>
            </w:r>
          </w:p>
        </w:tc>
        <w:tc>
          <w:tcPr>
            <w:tcW w:w="737" w:type="dxa"/>
          </w:tcPr>
          <w:p w14:paraId="122F12D9" w14:textId="3D7CAD54" w:rsidR="00F041B4" w:rsidRPr="008A0CDF" w:rsidRDefault="00B84BE1">
            <w:pPr>
              <w:pStyle w:val="TableParagraph"/>
              <w:spacing w:before="44"/>
              <w:ind w:left="14"/>
              <w:jc w:val="center"/>
              <w:rPr>
                <w:w w:val="99"/>
              </w:rPr>
            </w:pPr>
            <w:r w:rsidRPr="008A0CDF">
              <w:rPr>
                <w:w w:val="99"/>
              </w:rPr>
              <w:t>3</w:t>
            </w:r>
          </w:p>
        </w:tc>
        <w:tc>
          <w:tcPr>
            <w:tcW w:w="1303" w:type="dxa"/>
          </w:tcPr>
          <w:p w14:paraId="32F2CE26" w14:textId="651F917F" w:rsidR="00F041B4" w:rsidRPr="008A0CDF" w:rsidRDefault="00B84BE1">
            <w:pPr>
              <w:pStyle w:val="TableParagraph"/>
              <w:spacing w:before="44"/>
              <w:ind w:left="400"/>
            </w:pPr>
            <w:r w:rsidRPr="008A0CDF">
              <w:t>2</w:t>
            </w:r>
            <w:proofErr w:type="gramStart"/>
            <w:r w:rsidRPr="008A0CDF">
              <w:t>B.P</w:t>
            </w:r>
            <w:proofErr w:type="gramEnd"/>
            <w:r w:rsidRPr="008A0CDF">
              <w:t>5</w:t>
            </w:r>
          </w:p>
        </w:tc>
        <w:tc>
          <w:tcPr>
            <w:tcW w:w="1277" w:type="dxa"/>
          </w:tcPr>
          <w:p w14:paraId="27DB4DF0" w14:textId="77777777" w:rsidR="00F041B4" w:rsidRDefault="00F041B4">
            <w:pPr>
              <w:pStyle w:val="TableParagraph"/>
              <w:ind w:left="0"/>
              <w:rPr>
                <w:rFonts w:ascii="Times New Roman"/>
                <w:sz w:val="18"/>
              </w:rPr>
            </w:pPr>
          </w:p>
        </w:tc>
      </w:tr>
      <w:tr w:rsidR="004A3CCA" w14:paraId="27D1A6DB" w14:textId="77777777" w:rsidTr="00231FAB">
        <w:trPr>
          <w:trHeight w:val="340"/>
        </w:trPr>
        <w:tc>
          <w:tcPr>
            <w:tcW w:w="7040" w:type="dxa"/>
          </w:tcPr>
          <w:p w14:paraId="6469F2FA" w14:textId="3C77DCBA" w:rsidR="004A3CCA" w:rsidRPr="008A0CDF" w:rsidRDefault="004A3CCA" w:rsidP="004A3CCA">
            <w:pPr>
              <w:pStyle w:val="TableParagraph"/>
              <w:spacing w:before="44"/>
            </w:pPr>
            <w:r w:rsidRPr="008A0CDF">
              <w:rPr>
                <w:rFonts w:ascii="Arial" w:hAnsi="Arial" w:cs="Arial"/>
              </w:rPr>
              <w:t>Explain how the final portfolio is suitable for the intended audience and purpose.</w:t>
            </w:r>
          </w:p>
        </w:tc>
        <w:tc>
          <w:tcPr>
            <w:tcW w:w="737" w:type="dxa"/>
          </w:tcPr>
          <w:p w14:paraId="4F9B424D" w14:textId="5D5BADF3" w:rsidR="004A3CCA" w:rsidRPr="008A0CDF" w:rsidRDefault="004A3CCA" w:rsidP="004A3CCA">
            <w:pPr>
              <w:pStyle w:val="TableParagraph"/>
              <w:spacing w:before="44"/>
              <w:ind w:left="14"/>
              <w:jc w:val="center"/>
              <w:rPr>
                <w:w w:val="99"/>
              </w:rPr>
            </w:pPr>
            <w:r w:rsidRPr="008A0CDF">
              <w:rPr>
                <w:w w:val="99"/>
              </w:rPr>
              <w:t>3</w:t>
            </w:r>
          </w:p>
        </w:tc>
        <w:tc>
          <w:tcPr>
            <w:tcW w:w="1303" w:type="dxa"/>
          </w:tcPr>
          <w:p w14:paraId="124B7558" w14:textId="212D3013" w:rsidR="004A3CCA" w:rsidRPr="008A0CDF" w:rsidRDefault="004A3CCA" w:rsidP="004A3CCA">
            <w:pPr>
              <w:pStyle w:val="TableParagraph"/>
              <w:spacing w:before="44"/>
              <w:ind w:left="400"/>
            </w:pPr>
            <w:r w:rsidRPr="008A0CDF">
              <w:t>2</w:t>
            </w:r>
            <w:proofErr w:type="gramStart"/>
            <w:r w:rsidRPr="008A0CDF">
              <w:t>C.P</w:t>
            </w:r>
            <w:proofErr w:type="gramEnd"/>
            <w:r w:rsidRPr="008A0CDF">
              <w:t>6</w:t>
            </w:r>
          </w:p>
        </w:tc>
        <w:tc>
          <w:tcPr>
            <w:tcW w:w="1277" w:type="dxa"/>
          </w:tcPr>
          <w:p w14:paraId="73E15DA0" w14:textId="77777777" w:rsidR="004A3CCA" w:rsidRDefault="004A3CCA" w:rsidP="004A3CCA">
            <w:pPr>
              <w:pStyle w:val="TableParagraph"/>
              <w:ind w:left="0"/>
              <w:rPr>
                <w:rFonts w:ascii="Times New Roman"/>
                <w:sz w:val="18"/>
              </w:rPr>
            </w:pPr>
          </w:p>
        </w:tc>
      </w:tr>
      <w:tr w:rsidR="004A3CCA" w14:paraId="272D74FA" w14:textId="77777777" w:rsidTr="00231FAB">
        <w:trPr>
          <w:trHeight w:val="340"/>
        </w:trPr>
        <w:tc>
          <w:tcPr>
            <w:tcW w:w="7040" w:type="dxa"/>
          </w:tcPr>
          <w:p w14:paraId="4AF345CE" w14:textId="343A5922" w:rsidR="004A3CCA" w:rsidRPr="008A0CDF" w:rsidRDefault="004A3CCA" w:rsidP="004A3CCA">
            <w:pPr>
              <w:pStyle w:val="TableParagraph"/>
              <w:spacing w:before="44"/>
            </w:pPr>
            <w:r w:rsidRPr="008A0CDF">
              <w:t>Select and refine a range of portfolio content and save in appropriate file formats, using a logical folder structure and demonstrating awareness of audience.</w:t>
            </w:r>
          </w:p>
        </w:tc>
        <w:tc>
          <w:tcPr>
            <w:tcW w:w="737" w:type="dxa"/>
          </w:tcPr>
          <w:p w14:paraId="71C9D5F6" w14:textId="3D7A2A92" w:rsidR="004A3CCA" w:rsidRPr="008A0CDF" w:rsidRDefault="004A3CCA" w:rsidP="004A3CCA">
            <w:pPr>
              <w:pStyle w:val="TableParagraph"/>
              <w:spacing w:before="44"/>
              <w:ind w:left="14"/>
              <w:jc w:val="center"/>
              <w:rPr>
                <w:w w:val="99"/>
              </w:rPr>
            </w:pPr>
            <w:r w:rsidRPr="008A0CDF">
              <w:rPr>
                <w:w w:val="99"/>
              </w:rPr>
              <w:t>3</w:t>
            </w:r>
          </w:p>
        </w:tc>
        <w:tc>
          <w:tcPr>
            <w:tcW w:w="1303" w:type="dxa"/>
          </w:tcPr>
          <w:p w14:paraId="67222E4F" w14:textId="5F8E031B" w:rsidR="004A3CCA" w:rsidRPr="008A0CDF" w:rsidRDefault="004A3CCA" w:rsidP="004A3CCA">
            <w:pPr>
              <w:pStyle w:val="TableParagraph"/>
              <w:spacing w:before="44"/>
              <w:ind w:left="400"/>
            </w:pPr>
            <w:r w:rsidRPr="008A0CDF">
              <w:t>2B.M2</w:t>
            </w:r>
          </w:p>
        </w:tc>
        <w:tc>
          <w:tcPr>
            <w:tcW w:w="1277" w:type="dxa"/>
          </w:tcPr>
          <w:p w14:paraId="255774ED" w14:textId="77777777" w:rsidR="004A3CCA" w:rsidRDefault="004A3CCA" w:rsidP="004A3CCA">
            <w:pPr>
              <w:pStyle w:val="TableParagraph"/>
              <w:ind w:left="0"/>
              <w:rPr>
                <w:rFonts w:ascii="Times New Roman"/>
                <w:sz w:val="18"/>
              </w:rPr>
            </w:pPr>
          </w:p>
        </w:tc>
      </w:tr>
      <w:tr w:rsidR="004A3CCA" w14:paraId="66EADCA9" w14:textId="77777777" w:rsidTr="00231FAB">
        <w:trPr>
          <w:trHeight w:val="966"/>
        </w:trPr>
        <w:tc>
          <w:tcPr>
            <w:tcW w:w="7040" w:type="dxa"/>
          </w:tcPr>
          <w:p w14:paraId="60CB7F3C" w14:textId="7952540D" w:rsidR="004A3CCA" w:rsidRPr="008A0CDF" w:rsidRDefault="004A3CCA" w:rsidP="004A3CCA">
            <w:pPr>
              <w:pStyle w:val="TableParagraph"/>
              <w:spacing w:before="1"/>
              <w:ind w:right="475"/>
            </w:pPr>
            <w:r w:rsidRPr="008A0CDF">
              <w:t xml:space="preserve">Develop the portfolio demonstrating awareness of the audience, using: </w:t>
            </w:r>
          </w:p>
          <w:p w14:paraId="58F0A506" w14:textId="0DE8DBF1" w:rsidR="004A3CCA" w:rsidRPr="008A0CDF" w:rsidRDefault="004A3CCA" w:rsidP="004A3CCA">
            <w:pPr>
              <w:pStyle w:val="TableParagraph"/>
              <w:numPr>
                <w:ilvl w:val="0"/>
                <w:numId w:val="15"/>
              </w:numPr>
              <w:spacing w:before="1"/>
              <w:ind w:right="475"/>
            </w:pPr>
            <w:r w:rsidRPr="008A0CDF">
              <w:t>A range of suitable assets on the web pages</w:t>
            </w:r>
          </w:p>
          <w:p w14:paraId="394A5D41" w14:textId="363638A9" w:rsidR="004A3CCA" w:rsidRPr="008A0CDF" w:rsidRDefault="004A3CCA" w:rsidP="004A3CCA">
            <w:pPr>
              <w:pStyle w:val="TableParagraph"/>
              <w:numPr>
                <w:ilvl w:val="0"/>
                <w:numId w:val="15"/>
              </w:numPr>
              <w:spacing w:before="1"/>
              <w:ind w:right="475"/>
            </w:pPr>
            <w:r w:rsidRPr="008A0CDF">
              <w:t>Consistent navigation</w:t>
            </w:r>
          </w:p>
          <w:p w14:paraId="66EADCA3" w14:textId="77777777" w:rsidR="004A3CCA" w:rsidRPr="008A0CDF" w:rsidRDefault="004A3CCA" w:rsidP="004A3CCA">
            <w:pPr>
              <w:pStyle w:val="TableParagraph"/>
              <w:numPr>
                <w:ilvl w:val="0"/>
                <w:numId w:val="15"/>
              </w:numPr>
              <w:tabs>
                <w:tab w:val="left" w:pos="472"/>
                <w:tab w:val="left" w:pos="473"/>
              </w:tabs>
              <w:spacing w:line="234" w:lineRule="exact"/>
            </w:pPr>
            <w:r w:rsidRPr="008A0CDF">
              <w:t>Commentaries to explain the</w:t>
            </w:r>
            <w:r w:rsidRPr="008A0CDF">
              <w:rPr>
                <w:spacing w:val="-7"/>
              </w:rPr>
              <w:t xml:space="preserve"> </w:t>
            </w:r>
            <w:r w:rsidRPr="008A0CDF">
              <w:t>content</w:t>
            </w:r>
          </w:p>
        </w:tc>
        <w:tc>
          <w:tcPr>
            <w:tcW w:w="737" w:type="dxa"/>
          </w:tcPr>
          <w:p w14:paraId="66EADCA4" w14:textId="77777777" w:rsidR="004A3CCA" w:rsidRPr="008A0CDF" w:rsidRDefault="004A3CCA" w:rsidP="004A3CCA">
            <w:pPr>
              <w:pStyle w:val="TableParagraph"/>
              <w:spacing w:before="7"/>
              <w:ind w:left="0"/>
              <w:rPr>
                <w:rFonts w:ascii="Times New Roman"/>
              </w:rPr>
            </w:pPr>
          </w:p>
          <w:p w14:paraId="66EADCA5" w14:textId="77777777" w:rsidR="004A3CCA" w:rsidRPr="008A0CDF" w:rsidRDefault="004A3CCA" w:rsidP="004A3CCA">
            <w:pPr>
              <w:pStyle w:val="TableParagraph"/>
              <w:ind w:left="14"/>
              <w:jc w:val="center"/>
            </w:pPr>
            <w:r w:rsidRPr="008A0CDF">
              <w:rPr>
                <w:w w:val="99"/>
              </w:rPr>
              <w:t>3</w:t>
            </w:r>
          </w:p>
        </w:tc>
        <w:tc>
          <w:tcPr>
            <w:tcW w:w="1303" w:type="dxa"/>
          </w:tcPr>
          <w:p w14:paraId="66EADCA6" w14:textId="77777777" w:rsidR="004A3CCA" w:rsidRPr="008A0CDF" w:rsidRDefault="004A3CCA" w:rsidP="004A3CCA">
            <w:pPr>
              <w:pStyle w:val="TableParagraph"/>
              <w:spacing w:before="7"/>
              <w:ind w:left="0"/>
              <w:rPr>
                <w:rFonts w:ascii="Times New Roman"/>
              </w:rPr>
            </w:pPr>
          </w:p>
          <w:p w14:paraId="66EADCA7" w14:textId="77777777" w:rsidR="004A3CCA" w:rsidRPr="008A0CDF" w:rsidRDefault="004A3CCA" w:rsidP="004A3CCA">
            <w:pPr>
              <w:pStyle w:val="TableParagraph"/>
              <w:ind w:left="378"/>
            </w:pPr>
            <w:r w:rsidRPr="008A0CDF">
              <w:t>2B.M3</w:t>
            </w:r>
          </w:p>
        </w:tc>
        <w:tc>
          <w:tcPr>
            <w:tcW w:w="1277" w:type="dxa"/>
          </w:tcPr>
          <w:p w14:paraId="66EADCA8" w14:textId="77777777" w:rsidR="004A3CCA" w:rsidRDefault="004A3CCA" w:rsidP="004A3CCA">
            <w:pPr>
              <w:pStyle w:val="TableParagraph"/>
              <w:ind w:left="0"/>
              <w:rPr>
                <w:rFonts w:ascii="Times New Roman"/>
                <w:sz w:val="18"/>
              </w:rPr>
            </w:pPr>
          </w:p>
        </w:tc>
      </w:tr>
      <w:tr w:rsidR="004A3CCA" w14:paraId="66EADCAE" w14:textId="77777777" w:rsidTr="00231FAB">
        <w:trPr>
          <w:trHeight w:val="491"/>
        </w:trPr>
        <w:tc>
          <w:tcPr>
            <w:tcW w:w="7040" w:type="dxa"/>
          </w:tcPr>
          <w:p w14:paraId="66EADCAA" w14:textId="77777777" w:rsidR="004A3CCA" w:rsidRPr="008A0CDF" w:rsidRDefault="004A3CCA" w:rsidP="004A3CCA">
            <w:pPr>
              <w:pStyle w:val="TableParagraph"/>
              <w:spacing w:before="1" w:line="240" w:lineRule="atLeast"/>
              <w:ind w:right="1063"/>
            </w:pPr>
            <w:r w:rsidRPr="008A0CDF">
              <w:t xml:space="preserve">Gather feedback from others and use it to improve the portfolio, demonstrating awareness of audience and </w:t>
            </w:r>
            <w:r w:rsidRPr="008A0CDF">
              <w:lastRenderedPageBreak/>
              <w:t>purpose.</w:t>
            </w:r>
          </w:p>
        </w:tc>
        <w:tc>
          <w:tcPr>
            <w:tcW w:w="737" w:type="dxa"/>
          </w:tcPr>
          <w:p w14:paraId="66EADCAB" w14:textId="77777777" w:rsidR="004A3CCA" w:rsidRPr="008A0CDF" w:rsidRDefault="004A3CCA" w:rsidP="004A3CCA">
            <w:pPr>
              <w:pStyle w:val="TableParagraph"/>
              <w:spacing w:before="121"/>
              <w:ind w:left="14"/>
              <w:jc w:val="center"/>
            </w:pPr>
            <w:r w:rsidRPr="008A0CDF">
              <w:rPr>
                <w:w w:val="99"/>
              </w:rPr>
              <w:lastRenderedPageBreak/>
              <w:t>3</w:t>
            </w:r>
          </w:p>
        </w:tc>
        <w:tc>
          <w:tcPr>
            <w:tcW w:w="1303" w:type="dxa"/>
          </w:tcPr>
          <w:p w14:paraId="66EADCAC" w14:textId="77777777" w:rsidR="004A3CCA" w:rsidRPr="008A0CDF" w:rsidRDefault="004A3CCA" w:rsidP="004A3CCA">
            <w:pPr>
              <w:pStyle w:val="TableParagraph"/>
              <w:spacing w:before="121"/>
              <w:ind w:left="378"/>
            </w:pPr>
            <w:r w:rsidRPr="008A0CDF">
              <w:t>2B.M4</w:t>
            </w:r>
          </w:p>
        </w:tc>
        <w:tc>
          <w:tcPr>
            <w:tcW w:w="1277" w:type="dxa"/>
          </w:tcPr>
          <w:p w14:paraId="66EADCAD" w14:textId="77777777" w:rsidR="004A3CCA" w:rsidRDefault="004A3CCA" w:rsidP="004A3CCA">
            <w:pPr>
              <w:pStyle w:val="TableParagraph"/>
              <w:ind w:left="0"/>
              <w:rPr>
                <w:rFonts w:ascii="Times New Roman"/>
                <w:sz w:val="18"/>
              </w:rPr>
            </w:pPr>
          </w:p>
        </w:tc>
      </w:tr>
      <w:tr w:rsidR="004A3CCA" w14:paraId="44A2864F" w14:textId="77777777" w:rsidTr="00231FAB">
        <w:trPr>
          <w:trHeight w:val="491"/>
        </w:trPr>
        <w:tc>
          <w:tcPr>
            <w:tcW w:w="7040" w:type="dxa"/>
          </w:tcPr>
          <w:p w14:paraId="01728DF1" w14:textId="099AD1D6" w:rsidR="004A3CCA" w:rsidRPr="008A0CDF" w:rsidRDefault="008A0CDF" w:rsidP="008A0CDF">
            <w:pPr>
              <w:pStyle w:val="TableParagraph"/>
              <w:spacing w:before="1" w:line="240" w:lineRule="atLeast"/>
              <w:ind w:left="0" w:right="1063"/>
            </w:pPr>
            <w:r>
              <w:rPr>
                <w:rFonts w:ascii="Arial" w:hAnsi="Arial" w:cs="Arial"/>
              </w:rPr>
              <w:t xml:space="preserve"> </w:t>
            </w:r>
            <w:r w:rsidR="004A3CCA" w:rsidRPr="008A0CDF">
              <w:rPr>
                <w:rFonts w:ascii="Arial" w:hAnsi="Arial" w:cs="Arial"/>
              </w:rPr>
              <w:t xml:space="preserve">Review the extent to which the final portfolio meets the </w:t>
            </w:r>
            <w:r>
              <w:rPr>
                <w:rFonts w:ascii="Arial" w:hAnsi="Arial" w:cs="Arial"/>
              </w:rPr>
              <w:t xml:space="preserve">  </w:t>
            </w:r>
            <w:r w:rsidR="004A3CCA" w:rsidRPr="008A0CDF">
              <w:rPr>
                <w:rFonts w:ascii="Arial" w:hAnsi="Arial" w:cs="Arial"/>
              </w:rPr>
              <w:t>needs of audience and purpose, considering feedback from others.</w:t>
            </w:r>
          </w:p>
        </w:tc>
        <w:tc>
          <w:tcPr>
            <w:tcW w:w="737" w:type="dxa"/>
          </w:tcPr>
          <w:p w14:paraId="22BBFFD7" w14:textId="4372B63F" w:rsidR="004A3CCA" w:rsidRPr="008A0CDF" w:rsidRDefault="004A3CCA" w:rsidP="004A3CCA">
            <w:pPr>
              <w:pStyle w:val="TableParagraph"/>
              <w:spacing w:before="121"/>
              <w:ind w:left="14"/>
              <w:jc w:val="center"/>
              <w:rPr>
                <w:w w:val="99"/>
              </w:rPr>
            </w:pPr>
            <w:r w:rsidRPr="008A0CDF">
              <w:rPr>
                <w:w w:val="99"/>
              </w:rPr>
              <w:t>3</w:t>
            </w:r>
          </w:p>
        </w:tc>
        <w:tc>
          <w:tcPr>
            <w:tcW w:w="1303" w:type="dxa"/>
          </w:tcPr>
          <w:p w14:paraId="215291CE" w14:textId="70D24931" w:rsidR="004A3CCA" w:rsidRPr="008A0CDF" w:rsidRDefault="004A3CCA" w:rsidP="004A3CCA">
            <w:pPr>
              <w:pStyle w:val="TableParagraph"/>
              <w:spacing w:before="121"/>
              <w:ind w:left="378"/>
            </w:pPr>
            <w:r w:rsidRPr="008A0CDF">
              <w:t>2C.M5</w:t>
            </w:r>
          </w:p>
        </w:tc>
        <w:tc>
          <w:tcPr>
            <w:tcW w:w="1277" w:type="dxa"/>
          </w:tcPr>
          <w:p w14:paraId="77B061BD" w14:textId="77777777" w:rsidR="004A3CCA" w:rsidRDefault="004A3CCA" w:rsidP="004A3CCA">
            <w:pPr>
              <w:pStyle w:val="TableParagraph"/>
              <w:ind w:left="0"/>
              <w:rPr>
                <w:rFonts w:ascii="Times New Roman"/>
                <w:sz w:val="18"/>
              </w:rPr>
            </w:pPr>
          </w:p>
        </w:tc>
      </w:tr>
      <w:tr w:rsidR="004A3CCA" w14:paraId="66EADCB3" w14:textId="77777777" w:rsidTr="00231FAB">
        <w:trPr>
          <w:trHeight w:val="472"/>
        </w:trPr>
        <w:tc>
          <w:tcPr>
            <w:tcW w:w="7040" w:type="dxa"/>
          </w:tcPr>
          <w:p w14:paraId="66EADCAF" w14:textId="7BAD4317" w:rsidR="004A3CCA" w:rsidRPr="008A0CDF" w:rsidRDefault="004A3CCA" w:rsidP="004A3CCA">
            <w:pPr>
              <w:pStyle w:val="TableParagraph"/>
              <w:spacing w:before="3" w:line="220" w:lineRule="auto"/>
              <w:ind w:right="396"/>
            </w:pPr>
            <w:r w:rsidRPr="008A0CDF">
              <w:t>Review the portfolio to improve navigation and include commentaries that justify the choice of content.</w:t>
            </w:r>
          </w:p>
        </w:tc>
        <w:tc>
          <w:tcPr>
            <w:tcW w:w="737" w:type="dxa"/>
          </w:tcPr>
          <w:p w14:paraId="66EADCB0" w14:textId="77777777" w:rsidR="004A3CCA" w:rsidRPr="008A0CDF" w:rsidRDefault="004A3CCA" w:rsidP="004A3CCA">
            <w:pPr>
              <w:pStyle w:val="TableParagraph"/>
              <w:spacing w:before="111"/>
              <w:ind w:left="14"/>
              <w:jc w:val="center"/>
            </w:pPr>
            <w:r w:rsidRPr="008A0CDF">
              <w:rPr>
                <w:w w:val="99"/>
              </w:rPr>
              <w:t>3</w:t>
            </w:r>
          </w:p>
        </w:tc>
        <w:tc>
          <w:tcPr>
            <w:tcW w:w="1303" w:type="dxa"/>
          </w:tcPr>
          <w:p w14:paraId="66EADCB1" w14:textId="5200FF82" w:rsidR="004A3CCA" w:rsidRPr="008A0CDF" w:rsidRDefault="004A3CCA" w:rsidP="004A3CCA">
            <w:pPr>
              <w:pStyle w:val="TableParagraph"/>
              <w:spacing w:before="111"/>
              <w:ind w:left="376"/>
            </w:pPr>
            <w:r w:rsidRPr="008A0CDF">
              <w:t>2</w:t>
            </w:r>
            <w:proofErr w:type="gramStart"/>
            <w:r w:rsidRPr="008A0CDF">
              <w:t>B.D</w:t>
            </w:r>
            <w:proofErr w:type="gramEnd"/>
            <w:r w:rsidRPr="008A0CDF">
              <w:t>2</w:t>
            </w:r>
          </w:p>
        </w:tc>
        <w:tc>
          <w:tcPr>
            <w:tcW w:w="1277" w:type="dxa"/>
          </w:tcPr>
          <w:p w14:paraId="66EADCB2" w14:textId="77777777" w:rsidR="004A3CCA" w:rsidRDefault="004A3CCA" w:rsidP="004A3CCA">
            <w:pPr>
              <w:pStyle w:val="TableParagraph"/>
              <w:ind w:left="0"/>
              <w:rPr>
                <w:rFonts w:ascii="Times New Roman"/>
                <w:sz w:val="18"/>
              </w:rPr>
            </w:pPr>
          </w:p>
        </w:tc>
      </w:tr>
      <w:tr w:rsidR="004A3CCA" w14:paraId="66EADCBD" w14:textId="77777777" w:rsidTr="00231FAB">
        <w:trPr>
          <w:trHeight w:val="484"/>
        </w:trPr>
        <w:tc>
          <w:tcPr>
            <w:tcW w:w="7040" w:type="dxa"/>
          </w:tcPr>
          <w:p w14:paraId="66EADCB9" w14:textId="5597F309" w:rsidR="004A3CCA" w:rsidRPr="008A0CDF" w:rsidRDefault="004A3CCA" w:rsidP="004A3CCA">
            <w:pPr>
              <w:pStyle w:val="TableParagraph"/>
              <w:spacing w:line="242" w:lineRule="exact"/>
              <w:ind w:right="169"/>
            </w:pPr>
            <w:r w:rsidRPr="008A0CDF">
              <w:rPr>
                <w:rFonts w:ascii="Arial" w:hAnsi="Arial" w:cs="Arial"/>
              </w:rPr>
              <w:t>Evaluate the final digital portfolio against the initial designs and justify any changes made, making recommendations for further improvements.</w:t>
            </w:r>
          </w:p>
        </w:tc>
        <w:tc>
          <w:tcPr>
            <w:tcW w:w="737" w:type="dxa"/>
          </w:tcPr>
          <w:p w14:paraId="66EADCBA" w14:textId="41537F34" w:rsidR="004A3CCA" w:rsidRPr="008A0CDF" w:rsidRDefault="004A3CCA" w:rsidP="004A3CCA">
            <w:pPr>
              <w:pStyle w:val="TableParagraph"/>
              <w:spacing w:before="114"/>
              <w:ind w:left="14"/>
              <w:jc w:val="center"/>
            </w:pPr>
            <w:r w:rsidRPr="008A0CDF">
              <w:rPr>
                <w:w w:val="99"/>
              </w:rPr>
              <w:t>3</w:t>
            </w:r>
          </w:p>
        </w:tc>
        <w:tc>
          <w:tcPr>
            <w:tcW w:w="1303" w:type="dxa"/>
          </w:tcPr>
          <w:p w14:paraId="66EADCBB" w14:textId="3B43CD0D" w:rsidR="004A3CCA" w:rsidRPr="008A0CDF" w:rsidRDefault="004A3CCA" w:rsidP="004A3CCA">
            <w:pPr>
              <w:pStyle w:val="TableParagraph"/>
              <w:spacing w:before="114"/>
              <w:ind w:left="385"/>
            </w:pPr>
            <w:r w:rsidRPr="008A0CDF">
              <w:t>2</w:t>
            </w:r>
            <w:proofErr w:type="gramStart"/>
            <w:r w:rsidRPr="008A0CDF">
              <w:t>C.D</w:t>
            </w:r>
            <w:proofErr w:type="gramEnd"/>
            <w:r w:rsidRPr="008A0CDF">
              <w:t>3</w:t>
            </w:r>
          </w:p>
        </w:tc>
        <w:tc>
          <w:tcPr>
            <w:tcW w:w="1277" w:type="dxa"/>
          </w:tcPr>
          <w:p w14:paraId="66EADCBC" w14:textId="77777777" w:rsidR="004A3CCA" w:rsidRDefault="004A3CCA" w:rsidP="004A3CCA">
            <w:pPr>
              <w:pStyle w:val="TableParagraph"/>
              <w:ind w:left="0"/>
              <w:rPr>
                <w:rFonts w:ascii="Times New Roman"/>
                <w:sz w:val="18"/>
              </w:rPr>
            </w:pPr>
          </w:p>
        </w:tc>
      </w:tr>
    </w:tbl>
    <w:p w14:paraId="66EADCBE" w14:textId="77777777" w:rsidR="004D0B2D" w:rsidRDefault="004D0B2D">
      <w:pPr>
        <w:pStyle w:val="BodyText"/>
        <w:spacing w:before="8"/>
        <w:rPr>
          <w:rFonts w:ascii="Times New Roman"/>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1"/>
        <w:gridCol w:w="3072"/>
        <w:gridCol w:w="1200"/>
        <w:gridCol w:w="1682"/>
        <w:gridCol w:w="1276"/>
        <w:gridCol w:w="1264"/>
      </w:tblGrid>
      <w:tr w:rsidR="004D0B2D" w14:paraId="66EADCC5" w14:textId="77777777" w:rsidTr="00447B6E">
        <w:trPr>
          <w:trHeight w:val="1183"/>
        </w:trPr>
        <w:tc>
          <w:tcPr>
            <w:tcW w:w="1861" w:type="dxa"/>
          </w:tcPr>
          <w:p w14:paraId="66EADCBF" w14:textId="77777777" w:rsidR="004D0B2D" w:rsidRDefault="00D564EF">
            <w:pPr>
              <w:pStyle w:val="TableParagraph"/>
              <w:spacing w:before="121"/>
              <w:rPr>
                <w:b/>
                <w:sz w:val="20"/>
              </w:rPr>
            </w:pPr>
            <w:r>
              <w:rPr>
                <w:b/>
                <w:sz w:val="20"/>
              </w:rPr>
              <w:t>Tutor Name:</w:t>
            </w:r>
          </w:p>
        </w:tc>
        <w:tc>
          <w:tcPr>
            <w:tcW w:w="3072" w:type="dxa"/>
          </w:tcPr>
          <w:p w14:paraId="66EADCC0" w14:textId="126D3F47" w:rsidR="004D0B2D" w:rsidRDefault="004D0B2D">
            <w:pPr>
              <w:pStyle w:val="TableParagraph"/>
              <w:spacing w:before="121"/>
              <w:rPr>
                <w:b/>
                <w:sz w:val="20"/>
              </w:rPr>
            </w:pPr>
          </w:p>
        </w:tc>
        <w:tc>
          <w:tcPr>
            <w:tcW w:w="1200" w:type="dxa"/>
          </w:tcPr>
          <w:p w14:paraId="66EADCC1" w14:textId="77777777" w:rsidR="004D0B2D" w:rsidRDefault="00D564EF">
            <w:pPr>
              <w:pStyle w:val="TableParagraph"/>
              <w:spacing w:before="1" w:line="240" w:lineRule="atLeast"/>
              <w:ind w:left="110"/>
              <w:rPr>
                <w:b/>
                <w:sz w:val="20"/>
              </w:rPr>
            </w:pPr>
            <w:r>
              <w:rPr>
                <w:b/>
                <w:sz w:val="20"/>
              </w:rPr>
              <w:t xml:space="preserve">Date </w:t>
            </w:r>
            <w:r>
              <w:rPr>
                <w:b/>
                <w:w w:val="95"/>
                <w:sz w:val="20"/>
              </w:rPr>
              <w:t>Achieved:</w:t>
            </w:r>
          </w:p>
        </w:tc>
        <w:tc>
          <w:tcPr>
            <w:tcW w:w="1682" w:type="dxa"/>
          </w:tcPr>
          <w:p w14:paraId="66EADCC2" w14:textId="77777777" w:rsidR="004D0B2D" w:rsidRDefault="004D0B2D">
            <w:pPr>
              <w:pStyle w:val="TableParagraph"/>
              <w:ind w:left="0"/>
              <w:rPr>
                <w:rFonts w:ascii="Times New Roman"/>
                <w:sz w:val="18"/>
              </w:rPr>
            </w:pPr>
          </w:p>
        </w:tc>
        <w:tc>
          <w:tcPr>
            <w:tcW w:w="1276" w:type="dxa"/>
          </w:tcPr>
          <w:p w14:paraId="66EADCC3" w14:textId="77777777" w:rsidR="004D0B2D" w:rsidRDefault="00D564EF">
            <w:pPr>
              <w:pStyle w:val="TableParagraph"/>
              <w:spacing w:before="1" w:line="240" w:lineRule="atLeast"/>
              <w:ind w:left="110"/>
              <w:rPr>
                <w:b/>
                <w:sz w:val="20"/>
              </w:rPr>
            </w:pPr>
            <w:r>
              <w:rPr>
                <w:b/>
                <w:sz w:val="20"/>
              </w:rPr>
              <w:t xml:space="preserve">Tutor </w:t>
            </w:r>
            <w:r>
              <w:rPr>
                <w:b/>
                <w:w w:val="95"/>
                <w:sz w:val="20"/>
              </w:rPr>
              <w:t>Signature:</w:t>
            </w:r>
          </w:p>
        </w:tc>
        <w:tc>
          <w:tcPr>
            <w:tcW w:w="1264" w:type="dxa"/>
          </w:tcPr>
          <w:p w14:paraId="66EADCC4" w14:textId="77777777" w:rsidR="004D0B2D" w:rsidRDefault="004D0B2D">
            <w:pPr>
              <w:pStyle w:val="TableParagraph"/>
              <w:ind w:left="0"/>
              <w:rPr>
                <w:rFonts w:ascii="Times New Roman"/>
                <w:sz w:val="18"/>
              </w:rPr>
            </w:pPr>
          </w:p>
        </w:tc>
      </w:tr>
    </w:tbl>
    <w:tbl>
      <w:tblPr>
        <w:tblpPr w:leftFromText="180" w:rightFromText="180" w:vertAnchor="text" w:horzAnchor="margin" w:tblpY="33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8"/>
        <w:gridCol w:w="991"/>
        <w:gridCol w:w="1418"/>
      </w:tblGrid>
      <w:tr w:rsidR="00590B89" w14:paraId="086231AB" w14:textId="77777777" w:rsidTr="00040326">
        <w:trPr>
          <w:trHeight w:val="841"/>
        </w:trPr>
        <w:tc>
          <w:tcPr>
            <w:tcW w:w="10317" w:type="dxa"/>
            <w:gridSpan w:val="3"/>
            <w:tcBorders>
              <w:bottom w:val="single" w:sz="4" w:space="0" w:color="auto"/>
            </w:tcBorders>
          </w:tcPr>
          <w:p w14:paraId="037491EB" w14:textId="77777777" w:rsidR="00590B89" w:rsidRPr="00040326" w:rsidRDefault="00590B89" w:rsidP="00AE1C23">
            <w:pPr>
              <w:pStyle w:val="TableParagraph"/>
              <w:tabs>
                <w:tab w:val="left" w:pos="473"/>
              </w:tabs>
              <w:spacing w:line="213" w:lineRule="auto"/>
              <w:ind w:right="417"/>
              <w:rPr>
                <w:b/>
                <w:bCs/>
              </w:rPr>
            </w:pPr>
            <w:r w:rsidRPr="00040326">
              <w:rPr>
                <w:b/>
                <w:bCs/>
              </w:rPr>
              <w:t>Scenario</w:t>
            </w:r>
          </w:p>
          <w:p w14:paraId="0A9F8BA2" w14:textId="77777777" w:rsidR="00590B89" w:rsidRDefault="00590B89" w:rsidP="00AE1C23">
            <w:pPr>
              <w:pStyle w:val="TableParagraph"/>
              <w:tabs>
                <w:tab w:val="left" w:pos="473"/>
              </w:tabs>
              <w:spacing w:line="213" w:lineRule="auto"/>
              <w:ind w:right="417"/>
              <w:rPr>
                <w:rFonts w:ascii="Arial"/>
              </w:rPr>
            </w:pPr>
          </w:p>
          <w:p w14:paraId="48BB71E1" w14:textId="35E94AE9" w:rsidR="00590B89" w:rsidRPr="00040326" w:rsidRDefault="00AD152E" w:rsidP="00AE1C23">
            <w:pPr>
              <w:pStyle w:val="TableParagraph"/>
              <w:tabs>
                <w:tab w:val="left" w:pos="473"/>
              </w:tabs>
              <w:spacing w:line="213" w:lineRule="auto"/>
              <w:ind w:right="417"/>
            </w:pPr>
            <w:r w:rsidRPr="00040326">
              <w:t xml:space="preserve">Now you </w:t>
            </w:r>
            <w:r w:rsidR="005D3087" w:rsidRPr="00040326">
              <w:t>have you</w:t>
            </w:r>
            <w:r w:rsidR="00A42398">
              <w:t>r structure, storyboard</w:t>
            </w:r>
            <w:r w:rsidR="000150EE">
              <w:t xml:space="preserve">, </w:t>
            </w:r>
            <w:r w:rsidR="005D3087" w:rsidRPr="00040326">
              <w:t>design an</w:t>
            </w:r>
            <w:r w:rsidR="00A42398">
              <w:t>d co</w:t>
            </w:r>
            <w:r w:rsidR="00BF28AD">
              <w:t xml:space="preserve">ntent </w:t>
            </w:r>
            <w:r w:rsidR="005D3087" w:rsidRPr="00040326">
              <w:t xml:space="preserve">in place, </w:t>
            </w:r>
            <w:r w:rsidR="000D4CAA" w:rsidRPr="00040326">
              <w:t>it’s</w:t>
            </w:r>
            <w:r w:rsidR="005D3087" w:rsidRPr="00040326">
              <w:t xml:space="preserve"> time to start creating</w:t>
            </w:r>
            <w:r w:rsidR="00040326" w:rsidRPr="00040326">
              <w:t xml:space="preserve"> your digital portfolio.</w:t>
            </w:r>
          </w:p>
          <w:p w14:paraId="322F19CD" w14:textId="77777777" w:rsidR="00590B89" w:rsidRPr="00040326" w:rsidRDefault="00590B89" w:rsidP="00AE1C23">
            <w:pPr>
              <w:pStyle w:val="TableParagraph"/>
              <w:tabs>
                <w:tab w:val="left" w:pos="473"/>
              </w:tabs>
              <w:spacing w:line="213" w:lineRule="auto"/>
              <w:ind w:right="417"/>
            </w:pPr>
          </w:p>
          <w:p w14:paraId="4A1E52FB" w14:textId="5A0CA552" w:rsidR="00590B89" w:rsidRDefault="00590B89" w:rsidP="00AE1C23">
            <w:pPr>
              <w:pStyle w:val="TableParagraph"/>
              <w:tabs>
                <w:tab w:val="left" w:pos="473"/>
              </w:tabs>
              <w:spacing w:line="213" w:lineRule="auto"/>
              <w:ind w:right="417"/>
              <w:rPr>
                <w:rFonts w:ascii="Arial"/>
              </w:rPr>
            </w:pPr>
          </w:p>
        </w:tc>
      </w:tr>
      <w:tr w:rsidR="00244246" w14:paraId="05381D6F" w14:textId="77777777" w:rsidTr="0002563D">
        <w:trPr>
          <w:trHeight w:val="7753"/>
        </w:trPr>
        <w:tc>
          <w:tcPr>
            <w:tcW w:w="10317" w:type="dxa"/>
            <w:gridSpan w:val="3"/>
            <w:tcBorders>
              <w:top w:val="single" w:sz="4" w:space="0" w:color="auto"/>
            </w:tcBorders>
          </w:tcPr>
          <w:p w14:paraId="086D7B39" w14:textId="22B6280E" w:rsidR="00244246" w:rsidRDefault="00DA2EAA" w:rsidP="00244246">
            <w:pPr>
              <w:snapToGrid w:val="0"/>
              <w:spacing w:before="60" w:after="60"/>
              <w:ind w:left="80"/>
              <w:rPr>
                <w:b/>
              </w:rPr>
            </w:pPr>
            <w:r w:rsidRPr="009F7A34">
              <w:rPr>
                <w:b/>
              </w:rPr>
              <w:t xml:space="preserve">Task 2 - </w:t>
            </w:r>
            <w:r w:rsidR="00244246" w:rsidRPr="009F7A34">
              <w:rPr>
                <w:b/>
              </w:rPr>
              <w:t>Create and Test Your Portfolio</w:t>
            </w:r>
          </w:p>
          <w:p w14:paraId="412B656C" w14:textId="77777777" w:rsidR="009F7A34" w:rsidRPr="009F7A34" w:rsidRDefault="009F7A34" w:rsidP="00244246">
            <w:pPr>
              <w:snapToGrid w:val="0"/>
              <w:spacing w:before="60" w:after="60"/>
              <w:ind w:left="80"/>
              <w:rPr>
                <w:b/>
              </w:rPr>
            </w:pPr>
          </w:p>
          <w:p w14:paraId="6B1CF3D9" w14:textId="77777777" w:rsidR="00244246" w:rsidRPr="009F7A34" w:rsidRDefault="00244246" w:rsidP="00244246">
            <w:pPr>
              <w:pStyle w:val="text1"/>
              <w:numPr>
                <w:ilvl w:val="0"/>
                <w:numId w:val="21"/>
              </w:numPr>
              <w:spacing w:line="240" w:lineRule="auto"/>
              <w:rPr>
                <w:rFonts w:ascii="Tahoma" w:hAnsi="Tahoma" w:cs="Tahoma"/>
                <w:sz w:val="22"/>
                <w:szCs w:val="22"/>
              </w:rPr>
            </w:pPr>
            <w:r w:rsidRPr="009F7A34">
              <w:rPr>
                <w:rFonts w:ascii="Tahoma" w:hAnsi="Tahoma" w:cs="Tahoma"/>
                <w:sz w:val="22"/>
                <w:szCs w:val="22"/>
              </w:rPr>
              <w:t>With your plans all in place, you can now create your portfolio.</w:t>
            </w:r>
          </w:p>
          <w:p w14:paraId="50C3CA3C" w14:textId="77777777" w:rsidR="00244246" w:rsidRPr="009F7A34" w:rsidRDefault="00244246" w:rsidP="00244246">
            <w:pPr>
              <w:widowControl/>
              <w:numPr>
                <w:ilvl w:val="1"/>
                <w:numId w:val="23"/>
              </w:numPr>
              <w:tabs>
                <w:tab w:val="clear" w:pos="0"/>
              </w:tabs>
              <w:suppressAutoHyphens/>
              <w:autoSpaceDE/>
              <w:autoSpaceDN/>
              <w:spacing w:before="60" w:after="60"/>
              <w:ind w:left="600" w:hanging="180"/>
            </w:pPr>
            <w:r w:rsidRPr="009F7A34">
              <w:t>You will need to create:</w:t>
            </w:r>
          </w:p>
          <w:p w14:paraId="02324A20" w14:textId="7799831E" w:rsidR="00244246" w:rsidRPr="009F7A34" w:rsidRDefault="00244246" w:rsidP="00244246">
            <w:pPr>
              <w:widowControl/>
              <w:numPr>
                <w:ilvl w:val="2"/>
                <w:numId w:val="22"/>
              </w:numPr>
              <w:suppressAutoHyphens/>
              <w:autoSpaceDE/>
              <w:autoSpaceDN/>
              <w:spacing w:before="60" w:after="60"/>
              <w:ind w:left="960"/>
            </w:pPr>
            <w:r w:rsidRPr="009F7A34">
              <w:t xml:space="preserve">a suitable structure to hold the different types of </w:t>
            </w:r>
            <w:r w:rsidR="00E4649E" w:rsidRPr="009F7A34">
              <w:t>assets</w:t>
            </w:r>
            <w:r w:rsidRPr="009F7A34">
              <w:t xml:space="preserve"> – this will depend upon the software you have used, but if you were using ‘raw’ HTML this would need to be a set of suitable named folders. </w:t>
            </w:r>
          </w:p>
          <w:p w14:paraId="5E52576F" w14:textId="06D30BF1" w:rsidR="00244246" w:rsidRPr="009F7A34" w:rsidRDefault="00244246" w:rsidP="00244246">
            <w:pPr>
              <w:widowControl/>
              <w:numPr>
                <w:ilvl w:val="2"/>
                <w:numId w:val="22"/>
              </w:numPr>
              <w:suppressAutoHyphens/>
              <w:autoSpaceDE/>
              <w:autoSpaceDN/>
              <w:spacing w:before="60" w:after="60"/>
              <w:ind w:left="960"/>
            </w:pPr>
            <w:r w:rsidRPr="009F7A34">
              <w:t>Containers, pages, frames to display the assets. Once again</w:t>
            </w:r>
            <w:r w:rsidR="00DA2EAA" w:rsidRPr="009F7A34">
              <w:t>,</w:t>
            </w:r>
            <w:r w:rsidRPr="009F7A34">
              <w:t xml:space="preserve"> the nature of these will depend upon the framework you are using.</w:t>
            </w:r>
          </w:p>
          <w:p w14:paraId="17F124CE" w14:textId="77777777" w:rsidR="00244246" w:rsidRPr="009F7A34" w:rsidRDefault="00244246" w:rsidP="00244246">
            <w:pPr>
              <w:widowControl/>
              <w:numPr>
                <w:ilvl w:val="2"/>
                <w:numId w:val="22"/>
              </w:numPr>
              <w:suppressAutoHyphens/>
              <w:autoSpaceDE/>
              <w:autoSpaceDN/>
              <w:spacing w:before="60" w:after="60"/>
              <w:ind w:left="960"/>
            </w:pPr>
            <w:r w:rsidRPr="009F7A34">
              <w:t>Commentaries (text) to introduce and explain the assets. Remember your potential employer will not be familiar with your work or your units – you may need to introduce and explain your assets.</w:t>
            </w:r>
          </w:p>
          <w:p w14:paraId="191DB766" w14:textId="0CF6D5EF" w:rsidR="00244246" w:rsidRPr="009F7A34" w:rsidRDefault="00244246" w:rsidP="00244246">
            <w:pPr>
              <w:widowControl/>
              <w:numPr>
                <w:ilvl w:val="1"/>
                <w:numId w:val="23"/>
              </w:numPr>
              <w:tabs>
                <w:tab w:val="clear" w:pos="0"/>
              </w:tabs>
              <w:suppressAutoHyphens/>
              <w:autoSpaceDE/>
              <w:autoSpaceDN/>
              <w:spacing w:before="60" w:after="60"/>
              <w:ind w:left="600" w:hanging="180"/>
            </w:pPr>
            <w:r w:rsidRPr="009F7A34">
              <w:t xml:space="preserve">Make sure that all the assets are in a suitable format for the web. You need to check the file format and the size of images, </w:t>
            </w:r>
            <w:r w:rsidR="006B7C11" w:rsidRPr="009F7A34">
              <w:t>videos,</w:t>
            </w:r>
            <w:r w:rsidRPr="009F7A34">
              <w:t xml:space="preserve"> and animations. You may need to change text that has been created using a word processor so that it displays correctly when formatted in html.</w:t>
            </w:r>
          </w:p>
          <w:p w14:paraId="24117F40" w14:textId="38DEACE3" w:rsidR="00244246" w:rsidRDefault="00244246" w:rsidP="00244246">
            <w:pPr>
              <w:widowControl/>
              <w:numPr>
                <w:ilvl w:val="1"/>
                <w:numId w:val="23"/>
              </w:numPr>
              <w:suppressAutoHyphens/>
              <w:autoSpaceDE/>
              <w:autoSpaceDN/>
              <w:spacing w:before="60" w:after="60"/>
              <w:ind w:left="780"/>
            </w:pPr>
            <w:r w:rsidRPr="009F7A34">
              <w:t>Create the navigation links - your navigation should be consistent and straightforward.</w:t>
            </w:r>
          </w:p>
          <w:p w14:paraId="519B5356" w14:textId="77777777" w:rsidR="009F7A34" w:rsidRPr="009F7A34" w:rsidRDefault="009F7A34" w:rsidP="009F7A34">
            <w:pPr>
              <w:widowControl/>
              <w:suppressAutoHyphens/>
              <w:autoSpaceDE/>
              <w:autoSpaceDN/>
              <w:spacing w:before="60" w:after="60"/>
              <w:ind w:left="780"/>
            </w:pPr>
          </w:p>
          <w:p w14:paraId="4E4B80C2" w14:textId="77777777" w:rsidR="00244246" w:rsidRPr="009F7A34" w:rsidRDefault="00244246" w:rsidP="00244246">
            <w:pPr>
              <w:pStyle w:val="text1"/>
              <w:numPr>
                <w:ilvl w:val="0"/>
                <w:numId w:val="21"/>
              </w:numPr>
              <w:spacing w:line="240" w:lineRule="auto"/>
              <w:rPr>
                <w:rFonts w:ascii="Tahoma" w:hAnsi="Tahoma" w:cs="Tahoma"/>
                <w:sz w:val="22"/>
                <w:szCs w:val="22"/>
              </w:rPr>
            </w:pPr>
            <w:r w:rsidRPr="009F7A34">
              <w:rPr>
                <w:rFonts w:ascii="Tahoma" w:hAnsi="Tahoma" w:cs="Tahoma"/>
                <w:sz w:val="22"/>
                <w:szCs w:val="22"/>
              </w:rPr>
              <w:t>Now that you have created your portfolio, you need to test it.</w:t>
            </w:r>
          </w:p>
          <w:p w14:paraId="41976965" w14:textId="7333CB4E" w:rsidR="00244246" w:rsidRDefault="00244246" w:rsidP="00244246">
            <w:pPr>
              <w:widowControl/>
              <w:numPr>
                <w:ilvl w:val="1"/>
                <w:numId w:val="24"/>
              </w:numPr>
              <w:tabs>
                <w:tab w:val="clear" w:pos="0"/>
              </w:tabs>
              <w:suppressAutoHyphens/>
              <w:autoSpaceDE/>
              <w:autoSpaceDN/>
              <w:spacing w:before="60" w:after="60"/>
              <w:ind w:left="600" w:hanging="180"/>
            </w:pPr>
            <w:r w:rsidRPr="009F7A34">
              <w:t>Browse your portfolio as HTML. Check that it works with at least two different browsers and that all the navigation and links work as intended. Demonstrate this to your tutor.</w:t>
            </w:r>
          </w:p>
          <w:p w14:paraId="250B7157" w14:textId="77777777" w:rsidR="009F7A34" w:rsidRPr="009F7A34" w:rsidRDefault="009F7A34" w:rsidP="009F7A34">
            <w:pPr>
              <w:widowControl/>
              <w:suppressAutoHyphens/>
              <w:autoSpaceDE/>
              <w:autoSpaceDN/>
              <w:spacing w:before="60" w:after="60"/>
              <w:ind w:left="600"/>
            </w:pPr>
          </w:p>
          <w:p w14:paraId="1DBACF79" w14:textId="39050F7E" w:rsidR="00244246" w:rsidRDefault="00561AFE" w:rsidP="00244246">
            <w:pPr>
              <w:pStyle w:val="TableParagraph"/>
              <w:tabs>
                <w:tab w:val="left" w:pos="473"/>
              </w:tabs>
              <w:spacing w:line="213" w:lineRule="auto"/>
              <w:ind w:right="417"/>
            </w:pPr>
            <w:r>
              <w:t>Gather feedback</w:t>
            </w:r>
            <w:r w:rsidR="00244246" w:rsidRPr="009F7A34">
              <w:t xml:space="preserve"> on your portfolio from other students (and contribute your comments to their portfolio). Make changes as necessary. Respond to all the comments professionally, either stating what changes you made or giving sound reasons why it was not possible.</w:t>
            </w:r>
          </w:p>
          <w:p w14:paraId="17E3476F" w14:textId="4307CFC7" w:rsidR="009F7A34" w:rsidRPr="009F7A34" w:rsidRDefault="009F7A34" w:rsidP="00244246">
            <w:pPr>
              <w:pStyle w:val="TableParagraph"/>
              <w:tabs>
                <w:tab w:val="left" w:pos="473"/>
              </w:tabs>
              <w:spacing w:line="213" w:lineRule="auto"/>
              <w:ind w:right="417"/>
            </w:pPr>
          </w:p>
        </w:tc>
      </w:tr>
      <w:tr w:rsidR="006437F2" w14:paraId="2B062540" w14:textId="77777777" w:rsidTr="00F174F9">
        <w:trPr>
          <w:trHeight w:val="1266"/>
        </w:trPr>
        <w:tc>
          <w:tcPr>
            <w:tcW w:w="10317" w:type="dxa"/>
            <w:gridSpan w:val="3"/>
            <w:tcBorders>
              <w:top w:val="single" w:sz="4" w:space="0" w:color="auto"/>
            </w:tcBorders>
          </w:tcPr>
          <w:p w14:paraId="6F8C83CA" w14:textId="77777777" w:rsidR="00F174F9" w:rsidRDefault="00F174F9" w:rsidP="00244246">
            <w:pPr>
              <w:snapToGrid w:val="0"/>
              <w:spacing w:before="60" w:after="60"/>
              <w:ind w:left="80"/>
              <w:rPr>
                <w:b/>
              </w:rPr>
            </w:pPr>
          </w:p>
          <w:p w14:paraId="0F65A49A" w14:textId="1CFD82F8" w:rsidR="006437F2" w:rsidRDefault="006437F2" w:rsidP="00244246">
            <w:pPr>
              <w:snapToGrid w:val="0"/>
              <w:spacing w:before="60" w:after="60"/>
              <w:ind w:left="80"/>
              <w:rPr>
                <w:b/>
              </w:rPr>
            </w:pPr>
            <w:r>
              <w:rPr>
                <w:b/>
              </w:rPr>
              <w:t>Evidence</w:t>
            </w:r>
            <w:r w:rsidR="0002563D">
              <w:rPr>
                <w:b/>
              </w:rPr>
              <w:t xml:space="preserve"> you must produce for this </w:t>
            </w:r>
            <w:r w:rsidR="00F174F9">
              <w:rPr>
                <w:b/>
              </w:rPr>
              <w:t>task.</w:t>
            </w:r>
          </w:p>
          <w:p w14:paraId="4F09F4D6" w14:textId="057FBDF7" w:rsidR="00A5156E" w:rsidRPr="00F1728C" w:rsidRDefault="00A5156E" w:rsidP="00A5156E">
            <w:pPr>
              <w:pStyle w:val="text1"/>
              <w:numPr>
                <w:ilvl w:val="0"/>
                <w:numId w:val="21"/>
              </w:numPr>
              <w:spacing w:line="240" w:lineRule="auto"/>
              <w:rPr>
                <w:rFonts w:ascii="Arial" w:hAnsi="Arial" w:cs="Arial"/>
              </w:rPr>
            </w:pPr>
            <w:r w:rsidRPr="00F1728C">
              <w:rPr>
                <w:rFonts w:ascii="Arial" w:hAnsi="Arial" w:cs="Arial"/>
              </w:rPr>
              <w:t xml:space="preserve">Completed digital portfolio </w:t>
            </w:r>
            <w:r>
              <w:rPr>
                <w:rFonts w:ascii="Arial" w:hAnsi="Arial" w:cs="Arial"/>
              </w:rPr>
              <w:t xml:space="preserve">available via a </w:t>
            </w:r>
            <w:r w:rsidR="00F174F9">
              <w:rPr>
                <w:rFonts w:ascii="Arial" w:hAnsi="Arial" w:cs="Arial"/>
              </w:rPr>
              <w:t>public [</w:t>
            </w:r>
            <w:r>
              <w:rPr>
                <w:rFonts w:ascii="Arial" w:hAnsi="Arial" w:cs="Arial"/>
              </w:rPr>
              <w:t xml:space="preserve">1] </w:t>
            </w:r>
            <w:r w:rsidR="00015CE9">
              <w:rPr>
                <w:rFonts w:ascii="Arial" w:hAnsi="Arial" w:cs="Arial"/>
              </w:rPr>
              <w:t>URL</w:t>
            </w:r>
            <w:r>
              <w:rPr>
                <w:rFonts w:ascii="Arial" w:hAnsi="Arial" w:cs="Arial"/>
              </w:rPr>
              <w:t xml:space="preserve">. </w:t>
            </w:r>
          </w:p>
          <w:p w14:paraId="4C0295EA" w14:textId="4B73B5AF" w:rsidR="00A5156E" w:rsidRDefault="00A5156E" w:rsidP="00A5156E">
            <w:pPr>
              <w:pStyle w:val="text1"/>
              <w:numPr>
                <w:ilvl w:val="0"/>
                <w:numId w:val="21"/>
              </w:numPr>
              <w:spacing w:line="240" w:lineRule="auto"/>
              <w:rPr>
                <w:rFonts w:ascii="Arial" w:hAnsi="Arial" w:cs="Arial"/>
              </w:rPr>
            </w:pPr>
            <w:r w:rsidRPr="00F1728C">
              <w:rPr>
                <w:rFonts w:ascii="Arial" w:hAnsi="Arial" w:cs="Arial"/>
              </w:rPr>
              <w:t>Completed test</w:t>
            </w:r>
            <w:r>
              <w:rPr>
                <w:rFonts w:ascii="Arial" w:hAnsi="Arial" w:cs="Arial"/>
              </w:rPr>
              <w:t>ing</w:t>
            </w:r>
            <w:r w:rsidRPr="00F1728C">
              <w:rPr>
                <w:rFonts w:ascii="Arial" w:hAnsi="Arial" w:cs="Arial"/>
              </w:rPr>
              <w:t xml:space="preserve"> </w:t>
            </w:r>
            <w:r>
              <w:rPr>
                <w:rFonts w:ascii="Arial" w:hAnsi="Arial" w:cs="Arial"/>
              </w:rPr>
              <w:t>demonstrated to</w:t>
            </w:r>
            <w:r w:rsidRPr="00F1728C">
              <w:rPr>
                <w:rFonts w:ascii="Arial" w:hAnsi="Arial" w:cs="Arial"/>
              </w:rPr>
              <w:t xml:space="preserve"> your t</w:t>
            </w:r>
            <w:r>
              <w:rPr>
                <w:rFonts w:ascii="Arial" w:hAnsi="Arial" w:cs="Arial"/>
              </w:rPr>
              <w:t>utor.</w:t>
            </w:r>
          </w:p>
          <w:p w14:paraId="310DD683" w14:textId="32890850" w:rsidR="003E38EB" w:rsidRPr="00F1728C" w:rsidRDefault="003E38EB" w:rsidP="00A5156E">
            <w:pPr>
              <w:pStyle w:val="text1"/>
              <w:numPr>
                <w:ilvl w:val="0"/>
                <w:numId w:val="21"/>
              </w:numPr>
              <w:spacing w:line="240" w:lineRule="auto"/>
              <w:rPr>
                <w:rFonts w:ascii="Arial" w:hAnsi="Arial" w:cs="Arial"/>
              </w:rPr>
            </w:pPr>
            <w:r w:rsidRPr="00F1728C">
              <w:rPr>
                <w:rFonts w:ascii="Arial" w:hAnsi="Arial" w:cs="Arial"/>
              </w:rPr>
              <w:t xml:space="preserve">Completed </w:t>
            </w:r>
            <w:r>
              <w:rPr>
                <w:rFonts w:ascii="Arial" w:hAnsi="Arial" w:cs="Arial"/>
              </w:rPr>
              <w:t>changes and responses to feedback added to your repo</w:t>
            </w:r>
            <w:r w:rsidR="005C5CFA">
              <w:rPr>
                <w:rFonts w:ascii="Arial" w:hAnsi="Arial" w:cs="Arial"/>
              </w:rPr>
              <w:t>.</w:t>
            </w:r>
          </w:p>
          <w:p w14:paraId="3E71B3A9" w14:textId="3FDD9424" w:rsidR="006544BB" w:rsidRPr="003E38EB" w:rsidRDefault="003E38EB" w:rsidP="003E38EB">
            <w:pPr>
              <w:pStyle w:val="text1"/>
              <w:spacing w:line="240" w:lineRule="auto"/>
              <w:ind w:left="0" w:firstLine="0"/>
              <w:rPr>
                <w:rFonts w:ascii="Arial" w:hAnsi="Arial" w:cs="Arial"/>
              </w:rPr>
            </w:pPr>
            <w:r>
              <w:rPr>
                <w:rFonts w:ascii="Arial" w:hAnsi="Arial" w:cs="Arial"/>
              </w:rPr>
              <w:t xml:space="preserve">  </w:t>
            </w:r>
            <w:r w:rsidR="005C5CFA">
              <w:rPr>
                <w:rFonts w:ascii="Arial" w:hAnsi="Arial" w:cs="Arial"/>
              </w:rPr>
              <w:t>[</w:t>
            </w:r>
            <w:r w:rsidR="00A5156E">
              <w:rPr>
                <w:rFonts w:ascii="Arial" w:hAnsi="Arial" w:cs="Arial"/>
              </w:rPr>
              <w:t xml:space="preserve">1] meaning that </w:t>
            </w:r>
            <w:r w:rsidR="00A5156E" w:rsidRPr="0063389A">
              <w:rPr>
                <w:rFonts w:ascii="Arial" w:hAnsi="Arial" w:cs="Arial"/>
                <w:i/>
                <w:iCs/>
              </w:rPr>
              <w:t>only</w:t>
            </w:r>
            <w:r w:rsidR="00A5156E">
              <w:rPr>
                <w:rFonts w:ascii="Arial" w:hAnsi="Arial" w:cs="Arial"/>
              </w:rPr>
              <w:t xml:space="preserve"> the URL should be needed </w:t>
            </w:r>
            <w:proofErr w:type="gramStart"/>
            <w:r w:rsidR="00A5156E">
              <w:rPr>
                <w:rFonts w:ascii="Arial" w:hAnsi="Arial" w:cs="Arial"/>
              </w:rPr>
              <w:t>in order to</w:t>
            </w:r>
            <w:proofErr w:type="gramEnd"/>
            <w:r w:rsidR="00A5156E">
              <w:rPr>
                <w:rFonts w:ascii="Arial" w:hAnsi="Arial" w:cs="Arial"/>
              </w:rPr>
              <w:t xml:space="preserve"> access your portfolio, no special permissions, accounts, logins, password</w:t>
            </w:r>
            <w:r w:rsidR="00F174F9">
              <w:rPr>
                <w:rFonts w:ascii="Arial" w:hAnsi="Arial" w:cs="Arial"/>
              </w:rPr>
              <w:t>s.</w:t>
            </w:r>
          </w:p>
        </w:tc>
      </w:tr>
      <w:tr w:rsidR="00244246" w14:paraId="48123D00" w14:textId="77777777" w:rsidTr="00AE1C23">
        <w:trPr>
          <w:trHeight w:val="357"/>
        </w:trPr>
        <w:tc>
          <w:tcPr>
            <w:tcW w:w="10317" w:type="dxa"/>
            <w:gridSpan w:val="3"/>
            <w:shd w:val="clear" w:color="auto" w:fill="D9D9D9"/>
          </w:tcPr>
          <w:p w14:paraId="3A180F5D" w14:textId="77777777" w:rsidR="00244246" w:rsidRDefault="00244246" w:rsidP="00244246">
            <w:pPr>
              <w:pStyle w:val="TableParagraph"/>
              <w:spacing w:before="62"/>
              <w:rPr>
                <w:rFonts w:ascii="Arial"/>
                <w:b/>
                <w:sz w:val="20"/>
              </w:rPr>
            </w:pPr>
          </w:p>
        </w:tc>
      </w:tr>
      <w:tr w:rsidR="00EB7AF7" w14:paraId="52C621E9" w14:textId="77777777" w:rsidTr="00AE1C23">
        <w:trPr>
          <w:trHeight w:val="580"/>
        </w:trPr>
        <w:tc>
          <w:tcPr>
            <w:tcW w:w="7908" w:type="dxa"/>
          </w:tcPr>
          <w:p w14:paraId="7EBAF726" w14:textId="14C8B886" w:rsidR="00EB7AF7" w:rsidRPr="002A6AA4" w:rsidRDefault="00EB7AF7" w:rsidP="00EB7AF7">
            <w:pPr>
              <w:pStyle w:val="TableParagraph"/>
              <w:spacing w:before="189"/>
              <w:rPr>
                <w:rFonts w:ascii="Arial"/>
                <w:b/>
              </w:rPr>
            </w:pPr>
            <w:r w:rsidRPr="008A0CDF">
              <w:t xml:space="preserve">Prepare portfolio content and save in appropriate file formats, using folders, demonstrating awareness of purpose </w:t>
            </w:r>
          </w:p>
        </w:tc>
        <w:tc>
          <w:tcPr>
            <w:tcW w:w="991" w:type="dxa"/>
          </w:tcPr>
          <w:p w14:paraId="65A857F3" w14:textId="5E6539BF" w:rsidR="00EB7AF7" w:rsidRDefault="00EB7AF7" w:rsidP="00EB7AF7">
            <w:pPr>
              <w:pStyle w:val="TableParagraph"/>
              <w:spacing w:before="174"/>
              <w:ind w:left="110"/>
              <w:rPr>
                <w:rFonts w:ascii="Arial"/>
                <w:b/>
                <w:sz w:val="20"/>
              </w:rPr>
            </w:pPr>
            <w:r>
              <w:rPr>
                <w:w w:val="99"/>
                <w:sz w:val="20"/>
              </w:rPr>
              <w:t xml:space="preserve">     3</w:t>
            </w:r>
          </w:p>
        </w:tc>
        <w:tc>
          <w:tcPr>
            <w:tcW w:w="1418" w:type="dxa"/>
          </w:tcPr>
          <w:p w14:paraId="0642FBE5" w14:textId="73A9EE84" w:rsidR="00EB7AF7" w:rsidRPr="00B97DFA" w:rsidRDefault="00EB7AF7" w:rsidP="00EB7AF7">
            <w:pPr>
              <w:pStyle w:val="TableParagraph"/>
              <w:spacing w:before="59"/>
              <w:ind w:left="110"/>
              <w:rPr>
                <w:sz w:val="20"/>
              </w:rPr>
            </w:pPr>
            <w:r>
              <w:rPr>
                <w:sz w:val="20"/>
              </w:rPr>
              <w:t xml:space="preserve">     2</w:t>
            </w:r>
            <w:proofErr w:type="gramStart"/>
            <w:r>
              <w:rPr>
                <w:sz w:val="20"/>
              </w:rPr>
              <w:t>B.P</w:t>
            </w:r>
            <w:proofErr w:type="gramEnd"/>
            <w:r>
              <w:rPr>
                <w:sz w:val="20"/>
              </w:rPr>
              <w:t>3</w:t>
            </w:r>
          </w:p>
        </w:tc>
      </w:tr>
      <w:tr w:rsidR="00EB7AF7" w14:paraId="22E6E7EE" w14:textId="77777777" w:rsidTr="009F3462">
        <w:trPr>
          <w:trHeight w:val="896"/>
        </w:trPr>
        <w:tc>
          <w:tcPr>
            <w:tcW w:w="7908" w:type="dxa"/>
          </w:tcPr>
          <w:p w14:paraId="1CBA349A" w14:textId="77777777" w:rsidR="00EB7AF7" w:rsidRPr="008A0CDF" w:rsidRDefault="00EB7AF7" w:rsidP="00EB7AF7">
            <w:pPr>
              <w:pStyle w:val="TableParagraph"/>
              <w:spacing w:before="44"/>
            </w:pPr>
            <w:r w:rsidRPr="008A0CDF">
              <w:t>Create a functional digital portfolio, including:</w:t>
            </w:r>
          </w:p>
          <w:p w14:paraId="2E80C400" w14:textId="77777777" w:rsidR="00EB7AF7" w:rsidRDefault="00EB7AF7" w:rsidP="00EB7AF7">
            <w:pPr>
              <w:pStyle w:val="TableParagraph"/>
              <w:numPr>
                <w:ilvl w:val="0"/>
                <w:numId w:val="18"/>
              </w:numPr>
              <w:spacing w:before="44"/>
            </w:pPr>
            <w:r w:rsidRPr="008A0CDF">
              <w:t>Home page and section pages</w:t>
            </w:r>
          </w:p>
          <w:p w14:paraId="160FB772" w14:textId="150D212B" w:rsidR="00EB7AF7" w:rsidRPr="002A6AA4" w:rsidRDefault="00EB7AF7" w:rsidP="00EB7AF7">
            <w:pPr>
              <w:pStyle w:val="TableParagraph"/>
              <w:numPr>
                <w:ilvl w:val="0"/>
                <w:numId w:val="18"/>
              </w:numPr>
              <w:spacing w:before="44"/>
            </w:pPr>
            <w:r w:rsidRPr="008A0CDF">
              <w:t>Context pages</w:t>
            </w:r>
          </w:p>
        </w:tc>
        <w:tc>
          <w:tcPr>
            <w:tcW w:w="991" w:type="dxa"/>
          </w:tcPr>
          <w:p w14:paraId="73FD550C" w14:textId="1B05DA4D" w:rsidR="00EB7AF7" w:rsidRDefault="00EB7AF7" w:rsidP="00EB7AF7">
            <w:pPr>
              <w:pStyle w:val="TableParagraph"/>
              <w:spacing w:before="1"/>
              <w:ind w:left="15"/>
              <w:jc w:val="center"/>
              <w:rPr>
                <w:sz w:val="20"/>
              </w:rPr>
            </w:pPr>
            <w:r>
              <w:rPr>
                <w:w w:val="99"/>
                <w:sz w:val="20"/>
              </w:rPr>
              <w:t>3</w:t>
            </w:r>
          </w:p>
        </w:tc>
        <w:tc>
          <w:tcPr>
            <w:tcW w:w="1418" w:type="dxa"/>
          </w:tcPr>
          <w:p w14:paraId="58B495E2" w14:textId="4A948BB2" w:rsidR="00EB7AF7" w:rsidRDefault="00EB7AF7" w:rsidP="00EB7AF7">
            <w:pPr>
              <w:pStyle w:val="TableParagraph"/>
              <w:spacing w:before="1"/>
              <w:ind w:left="458"/>
              <w:rPr>
                <w:sz w:val="20"/>
              </w:rPr>
            </w:pPr>
            <w:r>
              <w:rPr>
                <w:sz w:val="20"/>
              </w:rPr>
              <w:t>2</w:t>
            </w:r>
            <w:proofErr w:type="gramStart"/>
            <w:r>
              <w:rPr>
                <w:sz w:val="20"/>
              </w:rPr>
              <w:t>B.P</w:t>
            </w:r>
            <w:proofErr w:type="gramEnd"/>
            <w:r>
              <w:rPr>
                <w:sz w:val="20"/>
              </w:rPr>
              <w:t>4</w:t>
            </w:r>
          </w:p>
        </w:tc>
      </w:tr>
      <w:tr w:rsidR="00EB7AF7" w14:paraId="456198A6" w14:textId="77777777" w:rsidTr="00AE1C23">
        <w:trPr>
          <w:trHeight w:val="491"/>
        </w:trPr>
        <w:tc>
          <w:tcPr>
            <w:tcW w:w="7908" w:type="dxa"/>
          </w:tcPr>
          <w:p w14:paraId="26F76968" w14:textId="5867B737" w:rsidR="00EB7AF7" w:rsidRPr="002A6AA4" w:rsidRDefault="00EB7AF7" w:rsidP="00EB7AF7">
            <w:pPr>
              <w:pStyle w:val="TableParagraph"/>
              <w:spacing w:before="44"/>
            </w:pPr>
            <w:r w:rsidRPr="008A0CDF">
              <w:t>Test the portfolio for purpose and functionality on a different</w:t>
            </w:r>
            <w:r w:rsidRPr="008A0CDF">
              <w:rPr>
                <w:spacing w:val="-30"/>
              </w:rPr>
              <w:t xml:space="preserve"> </w:t>
            </w:r>
            <w:r w:rsidRPr="008A0CDF">
              <w:t>system and browser and take appropriate</w:t>
            </w:r>
            <w:r w:rsidRPr="008A0CDF">
              <w:rPr>
                <w:spacing w:val="-12"/>
              </w:rPr>
              <w:t xml:space="preserve"> </w:t>
            </w:r>
            <w:r w:rsidRPr="008A0CDF">
              <w:t>action.</w:t>
            </w:r>
          </w:p>
        </w:tc>
        <w:tc>
          <w:tcPr>
            <w:tcW w:w="991" w:type="dxa"/>
          </w:tcPr>
          <w:p w14:paraId="7C939358" w14:textId="45B29DF3" w:rsidR="00EB7AF7" w:rsidRDefault="00EB7AF7" w:rsidP="00EB7AF7">
            <w:pPr>
              <w:pStyle w:val="TableParagraph"/>
              <w:spacing w:before="1"/>
              <w:ind w:left="15"/>
              <w:jc w:val="center"/>
              <w:rPr>
                <w:w w:val="99"/>
                <w:sz w:val="20"/>
              </w:rPr>
            </w:pPr>
            <w:r>
              <w:rPr>
                <w:w w:val="99"/>
                <w:sz w:val="20"/>
              </w:rPr>
              <w:t>3</w:t>
            </w:r>
          </w:p>
        </w:tc>
        <w:tc>
          <w:tcPr>
            <w:tcW w:w="1418" w:type="dxa"/>
          </w:tcPr>
          <w:p w14:paraId="44888BA2" w14:textId="66E08795" w:rsidR="00EB7AF7" w:rsidRDefault="00EB7AF7" w:rsidP="00EB7AF7">
            <w:pPr>
              <w:pStyle w:val="TableParagraph"/>
              <w:spacing w:before="1"/>
              <w:ind w:left="458"/>
              <w:rPr>
                <w:sz w:val="20"/>
              </w:rPr>
            </w:pPr>
            <w:r>
              <w:rPr>
                <w:sz w:val="20"/>
              </w:rPr>
              <w:t>2</w:t>
            </w:r>
            <w:proofErr w:type="gramStart"/>
            <w:r>
              <w:rPr>
                <w:sz w:val="20"/>
              </w:rPr>
              <w:t>B.P</w:t>
            </w:r>
            <w:proofErr w:type="gramEnd"/>
            <w:r>
              <w:rPr>
                <w:sz w:val="20"/>
              </w:rPr>
              <w:t>5</w:t>
            </w:r>
          </w:p>
        </w:tc>
      </w:tr>
      <w:tr w:rsidR="00D97113" w14:paraId="1E433685" w14:textId="77777777" w:rsidTr="00AE1C23">
        <w:trPr>
          <w:trHeight w:val="491"/>
        </w:trPr>
        <w:tc>
          <w:tcPr>
            <w:tcW w:w="7908" w:type="dxa"/>
          </w:tcPr>
          <w:p w14:paraId="11B178D5" w14:textId="6670C843" w:rsidR="00D97113" w:rsidRPr="002A6AA4" w:rsidRDefault="009F3462" w:rsidP="00D97113">
            <w:pPr>
              <w:pStyle w:val="TableParagraph"/>
              <w:spacing w:before="44"/>
            </w:pPr>
            <w:r w:rsidRPr="002A6AA4">
              <w:t>Select and refine a range of portfolio content and save in appropriate file formats, using a logical folder structure and demonstrating awareness of</w:t>
            </w:r>
            <w:r w:rsidR="00EB7AF7">
              <w:t xml:space="preserve"> audience</w:t>
            </w:r>
          </w:p>
        </w:tc>
        <w:tc>
          <w:tcPr>
            <w:tcW w:w="991" w:type="dxa"/>
          </w:tcPr>
          <w:p w14:paraId="60754158" w14:textId="4FBC137F" w:rsidR="00D97113" w:rsidRDefault="002A6AA4" w:rsidP="00D97113">
            <w:pPr>
              <w:pStyle w:val="TableParagraph"/>
              <w:spacing w:before="1"/>
              <w:ind w:left="15"/>
              <w:jc w:val="center"/>
              <w:rPr>
                <w:w w:val="99"/>
                <w:sz w:val="20"/>
              </w:rPr>
            </w:pPr>
            <w:r>
              <w:rPr>
                <w:w w:val="99"/>
                <w:sz w:val="20"/>
              </w:rPr>
              <w:t>3</w:t>
            </w:r>
          </w:p>
        </w:tc>
        <w:tc>
          <w:tcPr>
            <w:tcW w:w="1418" w:type="dxa"/>
          </w:tcPr>
          <w:p w14:paraId="0D58AF21" w14:textId="0BB5A68C" w:rsidR="00D97113" w:rsidRDefault="009F3462" w:rsidP="00D97113">
            <w:pPr>
              <w:pStyle w:val="TableParagraph"/>
              <w:spacing w:before="1"/>
              <w:ind w:left="458"/>
              <w:rPr>
                <w:sz w:val="20"/>
              </w:rPr>
            </w:pPr>
            <w:r>
              <w:rPr>
                <w:sz w:val="20"/>
              </w:rPr>
              <w:t>2B.M2</w:t>
            </w:r>
          </w:p>
        </w:tc>
      </w:tr>
      <w:tr w:rsidR="00D97113" w14:paraId="0BB11C5B" w14:textId="77777777" w:rsidTr="00AE1C23">
        <w:trPr>
          <w:trHeight w:val="491"/>
        </w:trPr>
        <w:tc>
          <w:tcPr>
            <w:tcW w:w="7908" w:type="dxa"/>
          </w:tcPr>
          <w:p w14:paraId="28485E44" w14:textId="77777777" w:rsidR="009F3462" w:rsidRPr="002A6AA4" w:rsidRDefault="009F3462" w:rsidP="009F3462">
            <w:pPr>
              <w:pStyle w:val="TableParagraph"/>
              <w:spacing w:before="1"/>
              <w:ind w:right="475"/>
            </w:pPr>
            <w:r w:rsidRPr="002A6AA4">
              <w:t xml:space="preserve">Develop the portfolio demonstrating awareness of the audience, using: </w:t>
            </w:r>
          </w:p>
          <w:p w14:paraId="7B551C02" w14:textId="77777777" w:rsidR="009F3462" w:rsidRPr="002A6AA4" w:rsidRDefault="009F3462" w:rsidP="009F3462">
            <w:pPr>
              <w:pStyle w:val="TableParagraph"/>
              <w:numPr>
                <w:ilvl w:val="0"/>
                <w:numId w:val="15"/>
              </w:numPr>
              <w:spacing w:before="1"/>
              <w:ind w:right="475"/>
            </w:pPr>
            <w:r w:rsidRPr="002A6AA4">
              <w:t>A range of suitable assets on the web pages</w:t>
            </w:r>
          </w:p>
          <w:p w14:paraId="0B20799B" w14:textId="77777777" w:rsidR="009F3462" w:rsidRPr="002A6AA4" w:rsidRDefault="009F3462" w:rsidP="009F3462">
            <w:pPr>
              <w:pStyle w:val="TableParagraph"/>
              <w:numPr>
                <w:ilvl w:val="0"/>
                <w:numId w:val="15"/>
              </w:numPr>
              <w:spacing w:before="1"/>
              <w:ind w:right="475"/>
            </w:pPr>
            <w:r w:rsidRPr="002A6AA4">
              <w:t>Consistent navigation</w:t>
            </w:r>
          </w:p>
          <w:p w14:paraId="4057D0E3" w14:textId="77E5F2F7" w:rsidR="00D97113" w:rsidRPr="002A6AA4" w:rsidRDefault="009F3462" w:rsidP="009F3462">
            <w:pPr>
              <w:pStyle w:val="TableParagraph"/>
              <w:spacing w:before="44"/>
            </w:pPr>
            <w:r w:rsidRPr="002A6AA4">
              <w:t>Commentaries to explain the</w:t>
            </w:r>
            <w:r w:rsidRPr="002A6AA4">
              <w:rPr>
                <w:spacing w:val="-7"/>
              </w:rPr>
              <w:t xml:space="preserve"> </w:t>
            </w:r>
            <w:r w:rsidRPr="002A6AA4">
              <w:t>content</w:t>
            </w:r>
          </w:p>
        </w:tc>
        <w:tc>
          <w:tcPr>
            <w:tcW w:w="991" w:type="dxa"/>
          </w:tcPr>
          <w:p w14:paraId="03F573A1" w14:textId="7D44C321" w:rsidR="00D97113" w:rsidRDefault="002A6AA4" w:rsidP="00D97113">
            <w:pPr>
              <w:pStyle w:val="TableParagraph"/>
              <w:spacing w:before="1"/>
              <w:ind w:left="15"/>
              <w:jc w:val="center"/>
              <w:rPr>
                <w:w w:val="99"/>
                <w:sz w:val="20"/>
              </w:rPr>
            </w:pPr>
            <w:r>
              <w:rPr>
                <w:w w:val="99"/>
                <w:sz w:val="20"/>
              </w:rPr>
              <w:t>3</w:t>
            </w:r>
          </w:p>
        </w:tc>
        <w:tc>
          <w:tcPr>
            <w:tcW w:w="1418" w:type="dxa"/>
          </w:tcPr>
          <w:p w14:paraId="7A618ED3" w14:textId="1093887D" w:rsidR="00D97113" w:rsidRDefault="009F3462" w:rsidP="00D97113">
            <w:pPr>
              <w:pStyle w:val="TableParagraph"/>
              <w:spacing w:before="1"/>
              <w:ind w:left="458"/>
              <w:rPr>
                <w:sz w:val="20"/>
              </w:rPr>
            </w:pPr>
            <w:r>
              <w:rPr>
                <w:sz w:val="20"/>
              </w:rPr>
              <w:t>2B.M3</w:t>
            </w:r>
          </w:p>
        </w:tc>
      </w:tr>
      <w:tr w:rsidR="00D97113" w14:paraId="5D9D156F" w14:textId="77777777" w:rsidTr="00AE1C23">
        <w:trPr>
          <w:trHeight w:val="491"/>
        </w:trPr>
        <w:tc>
          <w:tcPr>
            <w:tcW w:w="7908" w:type="dxa"/>
          </w:tcPr>
          <w:p w14:paraId="23AAE2DE" w14:textId="20867B6A" w:rsidR="00D97113" w:rsidRPr="00E26A44" w:rsidRDefault="009F3462" w:rsidP="00D97113">
            <w:pPr>
              <w:pStyle w:val="TableParagraph"/>
              <w:spacing w:before="44"/>
            </w:pPr>
            <w:r w:rsidRPr="00E26A44">
              <w:t>Gather feedback from others and use it to improve the portfolio, demonstrating awareness of audience and purpose.</w:t>
            </w:r>
          </w:p>
        </w:tc>
        <w:tc>
          <w:tcPr>
            <w:tcW w:w="991" w:type="dxa"/>
          </w:tcPr>
          <w:p w14:paraId="6DCE180B" w14:textId="1E3643F7" w:rsidR="00D97113" w:rsidRDefault="00F174F9" w:rsidP="00D97113">
            <w:pPr>
              <w:pStyle w:val="TableParagraph"/>
              <w:spacing w:before="1"/>
              <w:ind w:left="15"/>
              <w:jc w:val="center"/>
              <w:rPr>
                <w:w w:val="99"/>
                <w:sz w:val="20"/>
              </w:rPr>
            </w:pPr>
            <w:r>
              <w:rPr>
                <w:w w:val="99"/>
                <w:sz w:val="20"/>
              </w:rPr>
              <w:t>3</w:t>
            </w:r>
          </w:p>
        </w:tc>
        <w:tc>
          <w:tcPr>
            <w:tcW w:w="1418" w:type="dxa"/>
          </w:tcPr>
          <w:p w14:paraId="167D3D15" w14:textId="242E338B" w:rsidR="00D97113" w:rsidRPr="00E26A44" w:rsidRDefault="009F3462" w:rsidP="00D97113">
            <w:pPr>
              <w:pStyle w:val="TableParagraph"/>
              <w:spacing w:before="1"/>
              <w:ind w:left="458"/>
            </w:pPr>
            <w:r w:rsidRPr="00E26A44">
              <w:t>2B.M4</w:t>
            </w:r>
          </w:p>
        </w:tc>
      </w:tr>
      <w:tr w:rsidR="009F3462" w14:paraId="78A95D45" w14:textId="77777777" w:rsidTr="00AE1C23">
        <w:trPr>
          <w:trHeight w:val="491"/>
        </w:trPr>
        <w:tc>
          <w:tcPr>
            <w:tcW w:w="7908" w:type="dxa"/>
          </w:tcPr>
          <w:p w14:paraId="1BD91607" w14:textId="5AA9B0F3" w:rsidR="009F3462" w:rsidRPr="00E26A44" w:rsidRDefault="009F3462" w:rsidP="00D97113">
            <w:pPr>
              <w:pStyle w:val="TableParagraph"/>
              <w:spacing w:before="44"/>
            </w:pPr>
            <w:r w:rsidRPr="00E26A44">
              <w:t>Review the portfolio to improve navigation and include commentaries that justify the choice of content.</w:t>
            </w:r>
          </w:p>
        </w:tc>
        <w:tc>
          <w:tcPr>
            <w:tcW w:w="991" w:type="dxa"/>
          </w:tcPr>
          <w:p w14:paraId="722ED04C" w14:textId="22DA1733" w:rsidR="009F3462" w:rsidRDefault="00F174F9" w:rsidP="00D97113">
            <w:pPr>
              <w:pStyle w:val="TableParagraph"/>
              <w:spacing w:before="1"/>
              <w:ind w:left="15"/>
              <w:jc w:val="center"/>
              <w:rPr>
                <w:w w:val="99"/>
                <w:sz w:val="20"/>
              </w:rPr>
            </w:pPr>
            <w:r>
              <w:rPr>
                <w:w w:val="99"/>
                <w:sz w:val="20"/>
              </w:rPr>
              <w:t>3</w:t>
            </w:r>
          </w:p>
        </w:tc>
        <w:tc>
          <w:tcPr>
            <w:tcW w:w="1418" w:type="dxa"/>
          </w:tcPr>
          <w:p w14:paraId="08F9F7F0" w14:textId="23CE2C56" w:rsidR="009F3462" w:rsidRPr="00E26A44" w:rsidRDefault="009F3462" w:rsidP="00D97113">
            <w:pPr>
              <w:pStyle w:val="TableParagraph"/>
              <w:spacing w:before="1"/>
              <w:ind w:left="458"/>
            </w:pPr>
            <w:r w:rsidRPr="00E26A44">
              <w:t>2</w:t>
            </w:r>
            <w:proofErr w:type="gramStart"/>
            <w:r w:rsidRPr="00E26A44">
              <w:t>B.D</w:t>
            </w:r>
            <w:proofErr w:type="gramEnd"/>
            <w:r w:rsidRPr="00E26A44">
              <w:t>2</w:t>
            </w:r>
          </w:p>
        </w:tc>
      </w:tr>
    </w:tbl>
    <w:tbl>
      <w:tblPr>
        <w:tblpPr w:leftFromText="180" w:rightFromText="180" w:vertAnchor="text" w:horzAnchor="margin" w:tblpY="79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8"/>
        <w:gridCol w:w="991"/>
        <w:gridCol w:w="1418"/>
      </w:tblGrid>
      <w:tr w:rsidR="005C5CFA" w14:paraId="72A28C00" w14:textId="77777777" w:rsidTr="00EC3E7A">
        <w:trPr>
          <w:trHeight w:val="1829"/>
        </w:trPr>
        <w:tc>
          <w:tcPr>
            <w:tcW w:w="10317" w:type="dxa"/>
            <w:gridSpan w:val="3"/>
          </w:tcPr>
          <w:p w14:paraId="13AC90E4" w14:textId="77777777" w:rsidR="005C5CFA" w:rsidRDefault="005C5CFA" w:rsidP="00EC3E7A">
            <w:pPr>
              <w:pStyle w:val="TableParagraph"/>
              <w:rPr>
                <w:rFonts w:ascii="Arial" w:hAnsi="Arial"/>
                <w:b/>
              </w:rPr>
            </w:pPr>
            <w:r>
              <w:rPr>
                <w:rFonts w:ascii="Arial" w:hAnsi="Arial"/>
                <w:b/>
              </w:rPr>
              <w:t>TASK 3 – Review the digital portfolio</w:t>
            </w:r>
          </w:p>
          <w:p w14:paraId="5E3F45AE" w14:textId="77777777" w:rsidR="005C5CFA" w:rsidRDefault="005C5CFA" w:rsidP="00EC3E7A">
            <w:pPr>
              <w:pStyle w:val="TableParagraph"/>
              <w:spacing w:before="10"/>
              <w:ind w:left="0"/>
              <w:rPr>
                <w:rFonts w:ascii="Times New Roman"/>
                <w:sz w:val="21"/>
              </w:rPr>
            </w:pPr>
          </w:p>
          <w:p w14:paraId="3C610FA9" w14:textId="6215790F" w:rsidR="005C5CFA" w:rsidRDefault="005C5CFA" w:rsidP="00EC3E7A">
            <w:pPr>
              <w:pStyle w:val="TableParagraph"/>
              <w:tabs>
                <w:tab w:val="left" w:pos="2272"/>
                <w:tab w:val="left" w:pos="2273"/>
              </w:tabs>
              <w:spacing w:line="246" w:lineRule="exact"/>
              <w:rPr>
                <w:rFonts w:ascii="Arial" w:hAnsi="Arial"/>
              </w:rPr>
            </w:pPr>
            <w:r w:rsidRPr="5391ECF1">
              <w:rPr>
                <w:rFonts w:cs="Arial"/>
                <w:color w:val="000000" w:themeColor="text1"/>
                <w:sz w:val="20"/>
                <w:szCs w:val="20"/>
              </w:rPr>
              <w:t xml:space="preserve">Now that you have completed your portfolio </w:t>
            </w:r>
            <w:r w:rsidR="006B2021">
              <w:rPr>
                <w:rFonts w:cs="Arial"/>
                <w:color w:val="000000" w:themeColor="text1"/>
                <w:sz w:val="20"/>
                <w:szCs w:val="20"/>
              </w:rPr>
              <w:t xml:space="preserve">which can be used </w:t>
            </w:r>
            <w:r w:rsidR="00155E94">
              <w:rPr>
                <w:rFonts w:cs="Arial"/>
                <w:color w:val="000000" w:themeColor="text1"/>
                <w:sz w:val="20"/>
                <w:szCs w:val="20"/>
              </w:rPr>
              <w:t xml:space="preserve">to apply for an </w:t>
            </w:r>
            <w:r w:rsidRPr="5391ECF1">
              <w:rPr>
                <w:rFonts w:cs="Arial"/>
                <w:color w:val="000000" w:themeColor="text1"/>
                <w:sz w:val="20"/>
                <w:szCs w:val="20"/>
              </w:rPr>
              <w:t xml:space="preserve">IT role </w:t>
            </w:r>
            <w:r w:rsidR="00155E94">
              <w:rPr>
                <w:rFonts w:cs="Arial"/>
                <w:color w:val="000000" w:themeColor="text1"/>
                <w:sz w:val="20"/>
                <w:szCs w:val="20"/>
              </w:rPr>
              <w:t xml:space="preserve">with </w:t>
            </w:r>
            <w:r w:rsidRPr="5391ECF1">
              <w:rPr>
                <w:rFonts w:cs="Arial"/>
                <w:color w:val="000000" w:themeColor="text1"/>
                <w:sz w:val="20"/>
                <w:szCs w:val="20"/>
              </w:rPr>
              <w:t>a potential employer</w:t>
            </w:r>
            <w:r w:rsidR="00155E94">
              <w:rPr>
                <w:rFonts w:cs="Arial"/>
                <w:color w:val="000000" w:themeColor="text1"/>
                <w:sz w:val="20"/>
                <w:szCs w:val="20"/>
              </w:rPr>
              <w:t xml:space="preserve">, </w:t>
            </w:r>
            <w:r w:rsidRPr="5391ECF1">
              <w:rPr>
                <w:rFonts w:cs="Arial"/>
                <w:color w:val="000000" w:themeColor="text1"/>
                <w:sz w:val="20"/>
                <w:szCs w:val="20"/>
              </w:rPr>
              <w:t>write an evaluation of it that compares the finished product to your original designs. Justify any changes you made from your original design. Look at your testing and the feedback you received. Are there further improvements you think would make your portfolio better meet its purpose, and the needs of IT recruiters?</w:t>
            </w:r>
          </w:p>
        </w:tc>
      </w:tr>
      <w:tr w:rsidR="005C5CFA" w14:paraId="0780A607" w14:textId="77777777" w:rsidTr="00EC3E7A">
        <w:trPr>
          <w:trHeight w:val="845"/>
        </w:trPr>
        <w:tc>
          <w:tcPr>
            <w:tcW w:w="10317" w:type="dxa"/>
            <w:gridSpan w:val="3"/>
          </w:tcPr>
          <w:p w14:paraId="60E1D263" w14:textId="77777777" w:rsidR="005C5CFA" w:rsidRDefault="005C5CFA" w:rsidP="00EC3E7A">
            <w:pPr>
              <w:pStyle w:val="TableParagraph"/>
              <w:rPr>
                <w:b/>
              </w:rPr>
            </w:pPr>
            <w:r>
              <w:rPr>
                <w:b/>
              </w:rPr>
              <w:t>Evidence you must produce for this task.</w:t>
            </w:r>
          </w:p>
          <w:p w14:paraId="5250F981" w14:textId="77777777" w:rsidR="005C5CFA" w:rsidRPr="0050277B" w:rsidRDefault="005C5CFA" w:rsidP="00EC3E7A">
            <w:pPr>
              <w:pStyle w:val="TableParagraph"/>
              <w:rPr>
                <w:rFonts w:ascii="Arial" w:hAnsi="Arial"/>
                <w:bCs/>
              </w:rPr>
            </w:pPr>
            <w:r w:rsidRPr="0050277B">
              <w:rPr>
                <w:bCs/>
              </w:rPr>
              <w:t xml:space="preserve">Written review document with a suitable name </w:t>
            </w:r>
          </w:p>
        </w:tc>
      </w:tr>
      <w:tr w:rsidR="005C5CFA" w14:paraId="3483CBD0" w14:textId="77777777" w:rsidTr="00EC3E7A">
        <w:trPr>
          <w:trHeight w:val="359"/>
        </w:trPr>
        <w:tc>
          <w:tcPr>
            <w:tcW w:w="10317" w:type="dxa"/>
            <w:gridSpan w:val="3"/>
            <w:shd w:val="clear" w:color="auto" w:fill="D9D9D9"/>
          </w:tcPr>
          <w:p w14:paraId="6D6E1E0D" w14:textId="77777777" w:rsidR="005C5CFA" w:rsidRDefault="005C5CFA" w:rsidP="00EC3E7A">
            <w:pPr>
              <w:pStyle w:val="TableParagraph"/>
              <w:spacing w:before="62"/>
              <w:rPr>
                <w:rFonts w:ascii="Arial"/>
                <w:b/>
                <w:sz w:val="20"/>
              </w:rPr>
            </w:pPr>
            <w:r>
              <w:rPr>
                <w:rFonts w:ascii="Arial"/>
                <w:b/>
                <w:sz w:val="20"/>
              </w:rPr>
              <w:t>Criteria covered by this task:</w:t>
            </w:r>
          </w:p>
        </w:tc>
      </w:tr>
      <w:tr w:rsidR="005C5CFA" w14:paraId="506C899D" w14:textId="77777777" w:rsidTr="00EC3E7A">
        <w:trPr>
          <w:trHeight w:val="578"/>
        </w:trPr>
        <w:tc>
          <w:tcPr>
            <w:tcW w:w="7908" w:type="dxa"/>
          </w:tcPr>
          <w:p w14:paraId="3F2EC467" w14:textId="77777777" w:rsidR="005C5CFA" w:rsidRDefault="005C5CFA" w:rsidP="00EC3E7A">
            <w:pPr>
              <w:pStyle w:val="TableParagraph"/>
              <w:spacing w:before="189"/>
              <w:rPr>
                <w:rFonts w:ascii="Arial"/>
                <w:b/>
                <w:sz w:val="20"/>
              </w:rPr>
            </w:pPr>
            <w:r>
              <w:rPr>
                <w:rFonts w:ascii="Arial"/>
                <w:b/>
                <w:sz w:val="20"/>
              </w:rPr>
              <w:t xml:space="preserve">To achieve the </w:t>
            </w:r>
            <w:proofErr w:type="gramStart"/>
            <w:r>
              <w:rPr>
                <w:rFonts w:ascii="Arial"/>
                <w:b/>
                <w:sz w:val="20"/>
              </w:rPr>
              <w:t>criteria</w:t>
            </w:r>
            <w:proofErr w:type="gramEnd"/>
            <w:r>
              <w:rPr>
                <w:rFonts w:ascii="Arial"/>
                <w:b/>
                <w:sz w:val="20"/>
              </w:rPr>
              <w:t xml:space="preserve"> you must show that you are able to:</w:t>
            </w:r>
          </w:p>
        </w:tc>
        <w:tc>
          <w:tcPr>
            <w:tcW w:w="991" w:type="dxa"/>
          </w:tcPr>
          <w:p w14:paraId="00317518" w14:textId="77777777" w:rsidR="005C5CFA" w:rsidRDefault="005C5CFA" w:rsidP="00EC3E7A">
            <w:pPr>
              <w:pStyle w:val="TableParagraph"/>
              <w:spacing w:before="172"/>
              <w:ind w:left="110"/>
              <w:rPr>
                <w:rFonts w:ascii="Arial"/>
                <w:b/>
                <w:sz w:val="20"/>
              </w:rPr>
            </w:pPr>
            <w:r>
              <w:rPr>
                <w:rFonts w:ascii="Arial"/>
                <w:b/>
                <w:sz w:val="20"/>
              </w:rPr>
              <w:t>Unit</w:t>
            </w:r>
          </w:p>
        </w:tc>
        <w:tc>
          <w:tcPr>
            <w:tcW w:w="1418" w:type="dxa"/>
          </w:tcPr>
          <w:p w14:paraId="0465CCC0" w14:textId="77777777" w:rsidR="005C5CFA" w:rsidRDefault="005C5CFA" w:rsidP="00EC3E7A">
            <w:pPr>
              <w:pStyle w:val="TableParagraph"/>
              <w:spacing w:before="59"/>
              <w:ind w:left="110"/>
              <w:rPr>
                <w:rFonts w:ascii="Arial"/>
                <w:b/>
                <w:sz w:val="20"/>
              </w:rPr>
            </w:pPr>
            <w:r>
              <w:rPr>
                <w:rFonts w:ascii="Arial"/>
                <w:b/>
                <w:sz w:val="20"/>
              </w:rPr>
              <w:t xml:space="preserve">Criterion </w:t>
            </w:r>
            <w:r>
              <w:rPr>
                <w:rFonts w:ascii="Arial"/>
                <w:b/>
                <w:w w:val="95"/>
                <w:sz w:val="20"/>
              </w:rPr>
              <w:t>Reference</w:t>
            </w:r>
          </w:p>
        </w:tc>
      </w:tr>
      <w:tr w:rsidR="005C5CFA" w14:paraId="1AC198F3" w14:textId="77777777" w:rsidTr="00EC3E7A">
        <w:trPr>
          <w:trHeight w:val="602"/>
        </w:trPr>
        <w:tc>
          <w:tcPr>
            <w:tcW w:w="7908" w:type="dxa"/>
          </w:tcPr>
          <w:p w14:paraId="6EE82628" w14:textId="77777777" w:rsidR="005C5CFA" w:rsidRDefault="005C5CFA" w:rsidP="00EC3E7A">
            <w:pPr>
              <w:pStyle w:val="TableParagraph"/>
              <w:spacing w:before="1" w:line="240" w:lineRule="atLeast"/>
              <w:rPr>
                <w:sz w:val="20"/>
              </w:rPr>
            </w:pPr>
            <w:r>
              <w:rPr>
                <w:rFonts w:ascii="Arial" w:hAnsi="Arial" w:cs="Arial"/>
              </w:rPr>
              <w:t>Explain how the final portfolio is suitable for the intended audience and purpose.</w:t>
            </w:r>
          </w:p>
        </w:tc>
        <w:tc>
          <w:tcPr>
            <w:tcW w:w="991" w:type="dxa"/>
          </w:tcPr>
          <w:p w14:paraId="5B0CC996" w14:textId="77777777" w:rsidR="005C5CFA" w:rsidRDefault="005C5CFA" w:rsidP="00EC3E7A">
            <w:pPr>
              <w:pStyle w:val="TableParagraph"/>
              <w:spacing w:before="123"/>
              <w:ind w:left="15"/>
              <w:jc w:val="center"/>
              <w:rPr>
                <w:sz w:val="20"/>
              </w:rPr>
            </w:pPr>
            <w:r>
              <w:rPr>
                <w:w w:val="99"/>
                <w:sz w:val="20"/>
              </w:rPr>
              <w:t>3</w:t>
            </w:r>
          </w:p>
        </w:tc>
        <w:tc>
          <w:tcPr>
            <w:tcW w:w="1418" w:type="dxa"/>
          </w:tcPr>
          <w:p w14:paraId="149E5F7A" w14:textId="77777777" w:rsidR="005C5CFA" w:rsidRDefault="005C5CFA" w:rsidP="00EC3E7A">
            <w:pPr>
              <w:pStyle w:val="TableParagraph"/>
              <w:spacing w:before="123"/>
              <w:ind w:left="436"/>
              <w:rPr>
                <w:sz w:val="20"/>
              </w:rPr>
            </w:pPr>
            <w:r>
              <w:rPr>
                <w:sz w:val="20"/>
              </w:rPr>
              <w:t>2</w:t>
            </w:r>
            <w:proofErr w:type="gramStart"/>
            <w:r>
              <w:rPr>
                <w:sz w:val="20"/>
              </w:rPr>
              <w:t>C.P</w:t>
            </w:r>
            <w:proofErr w:type="gramEnd"/>
            <w:r>
              <w:rPr>
                <w:sz w:val="20"/>
              </w:rPr>
              <w:t>6</w:t>
            </w:r>
          </w:p>
        </w:tc>
      </w:tr>
      <w:tr w:rsidR="005C5CFA" w14:paraId="3B168306" w14:textId="77777777" w:rsidTr="00EC3E7A">
        <w:trPr>
          <w:trHeight w:val="682"/>
        </w:trPr>
        <w:tc>
          <w:tcPr>
            <w:tcW w:w="7908" w:type="dxa"/>
          </w:tcPr>
          <w:p w14:paraId="10155CA6" w14:textId="77777777" w:rsidR="005C5CFA" w:rsidRDefault="005C5CFA" w:rsidP="00EC3E7A">
            <w:pPr>
              <w:pStyle w:val="TableParagraph"/>
              <w:spacing w:before="1" w:line="240" w:lineRule="atLeast"/>
              <w:rPr>
                <w:sz w:val="20"/>
              </w:rPr>
            </w:pPr>
            <w:r>
              <w:rPr>
                <w:rFonts w:ascii="Arial" w:hAnsi="Arial" w:cs="Arial"/>
              </w:rPr>
              <w:t>Review the extent to which the final portfolio meets the needs of audience and purpose, considering feedback from others.</w:t>
            </w:r>
          </w:p>
        </w:tc>
        <w:tc>
          <w:tcPr>
            <w:tcW w:w="991" w:type="dxa"/>
          </w:tcPr>
          <w:p w14:paraId="1E9012E4" w14:textId="77777777" w:rsidR="005C5CFA" w:rsidRDefault="005C5CFA" w:rsidP="00EC3E7A">
            <w:pPr>
              <w:pStyle w:val="TableParagraph"/>
              <w:spacing w:before="123"/>
              <w:ind w:left="15"/>
              <w:jc w:val="center"/>
              <w:rPr>
                <w:w w:val="99"/>
                <w:sz w:val="20"/>
              </w:rPr>
            </w:pPr>
            <w:r>
              <w:rPr>
                <w:w w:val="99"/>
                <w:sz w:val="20"/>
              </w:rPr>
              <w:t>3</w:t>
            </w:r>
          </w:p>
        </w:tc>
        <w:tc>
          <w:tcPr>
            <w:tcW w:w="1418" w:type="dxa"/>
          </w:tcPr>
          <w:p w14:paraId="18316C5A" w14:textId="77777777" w:rsidR="005C5CFA" w:rsidRDefault="005C5CFA" w:rsidP="00EC3E7A">
            <w:pPr>
              <w:pStyle w:val="TableParagraph"/>
              <w:spacing w:before="123"/>
              <w:ind w:left="436"/>
              <w:rPr>
                <w:sz w:val="20"/>
              </w:rPr>
            </w:pPr>
            <w:r>
              <w:rPr>
                <w:sz w:val="20"/>
              </w:rPr>
              <w:t>2C.M5</w:t>
            </w:r>
          </w:p>
        </w:tc>
      </w:tr>
      <w:tr w:rsidR="005C5CFA" w14:paraId="0448EA2B" w14:textId="77777777" w:rsidTr="00EC3E7A">
        <w:trPr>
          <w:trHeight w:val="705"/>
        </w:trPr>
        <w:tc>
          <w:tcPr>
            <w:tcW w:w="7908" w:type="dxa"/>
          </w:tcPr>
          <w:p w14:paraId="69AD5E36" w14:textId="77777777" w:rsidR="005C5CFA" w:rsidRDefault="005C5CFA" w:rsidP="00EC3E7A">
            <w:pPr>
              <w:pStyle w:val="TableParagraph"/>
              <w:spacing w:before="1" w:line="240" w:lineRule="atLeast"/>
              <w:rPr>
                <w:sz w:val="20"/>
              </w:rPr>
            </w:pPr>
            <w:r>
              <w:rPr>
                <w:rFonts w:ascii="Arial" w:hAnsi="Arial" w:cs="Arial"/>
              </w:rPr>
              <w:t>Evaluate the final digital portfolio against the initial designs and justify any changes made, making recommendations for further improvements.</w:t>
            </w:r>
          </w:p>
        </w:tc>
        <w:tc>
          <w:tcPr>
            <w:tcW w:w="991" w:type="dxa"/>
          </w:tcPr>
          <w:p w14:paraId="3B042013" w14:textId="77777777" w:rsidR="005C5CFA" w:rsidRDefault="005C5CFA" w:rsidP="00EC3E7A">
            <w:pPr>
              <w:pStyle w:val="TableParagraph"/>
              <w:spacing w:before="123"/>
              <w:ind w:left="15"/>
              <w:jc w:val="center"/>
              <w:rPr>
                <w:w w:val="99"/>
                <w:sz w:val="20"/>
              </w:rPr>
            </w:pPr>
            <w:r>
              <w:rPr>
                <w:w w:val="99"/>
                <w:sz w:val="20"/>
              </w:rPr>
              <w:t>3</w:t>
            </w:r>
          </w:p>
        </w:tc>
        <w:tc>
          <w:tcPr>
            <w:tcW w:w="1418" w:type="dxa"/>
          </w:tcPr>
          <w:p w14:paraId="284F464E" w14:textId="77777777" w:rsidR="005C5CFA" w:rsidRDefault="005C5CFA" w:rsidP="00EC3E7A">
            <w:pPr>
              <w:pStyle w:val="TableParagraph"/>
              <w:spacing w:before="123"/>
              <w:ind w:left="436"/>
              <w:rPr>
                <w:sz w:val="20"/>
              </w:rPr>
            </w:pPr>
            <w:r>
              <w:rPr>
                <w:sz w:val="20"/>
              </w:rPr>
              <w:t>2</w:t>
            </w:r>
            <w:proofErr w:type="gramStart"/>
            <w:r>
              <w:rPr>
                <w:sz w:val="20"/>
              </w:rPr>
              <w:t>C.D</w:t>
            </w:r>
            <w:proofErr w:type="gramEnd"/>
            <w:r>
              <w:rPr>
                <w:sz w:val="20"/>
              </w:rPr>
              <w:t>3</w:t>
            </w:r>
          </w:p>
        </w:tc>
      </w:tr>
    </w:tbl>
    <w:p w14:paraId="66EADCC6" w14:textId="77777777" w:rsidR="004D0B2D" w:rsidRDefault="004D0B2D">
      <w:pPr>
        <w:rPr>
          <w:rFonts w:ascii="Times New Roman"/>
          <w:sz w:val="18"/>
        </w:rPr>
        <w:sectPr w:rsidR="004D0B2D">
          <w:headerReference w:type="default" r:id="rId11"/>
          <w:footerReference w:type="default" r:id="rId12"/>
          <w:type w:val="continuous"/>
          <w:pgSz w:w="11920" w:h="16850"/>
          <w:pgMar w:top="1440" w:right="540" w:bottom="920" w:left="760" w:header="402" w:footer="727" w:gutter="0"/>
          <w:pgNumType w:start="1"/>
          <w:cols w:space="720"/>
        </w:sectPr>
      </w:pPr>
    </w:p>
    <w:p w14:paraId="66EADD81" w14:textId="63AAEA84" w:rsidR="004D0B2D" w:rsidRDefault="004D0B2D" w:rsidP="00EC3E7A">
      <w:pPr>
        <w:pStyle w:val="BodyText"/>
        <w:rPr>
          <w:rFonts w:ascii="Times New Roman"/>
          <w:sz w:val="13"/>
        </w:rPr>
      </w:pPr>
    </w:p>
    <w:sectPr w:rsidR="004D0B2D" w:rsidSect="00B97DFA">
      <w:pgSz w:w="11920" w:h="16850"/>
      <w:pgMar w:top="1500" w:right="540" w:bottom="920" w:left="760" w:header="402"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5531" w14:textId="77777777" w:rsidR="005E2950" w:rsidRDefault="005E2950">
      <w:r>
        <w:separator/>
      </w:r>
    </w:p>
  </w:endnote>
  <w:endnote w:type="continuationSeparator" w:id="0">
    <w:p w14:paraId="0C820F54" w14:textId="77777777" w:rsidR="005E2950" w:rsidRDefault="005E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DD8C" w14:textId="77777777" w:rsidR="004D0B2D" w:rsidRDefault="005E2950">
    <w:pPr>
      <w:pStyle w:val="BodyText"/>
      <w:spacing w:line="14" w:lineRule="auto"/>
      <w:rPr>
        <w:sz w:val="20"/>
      </w:rPr>
    </w:pPr>
    <w:r>
      <w:pict w14:anchorId="66EADD91">
        <v:shapetype id="_x0000_t202" coordsize="21600,21600" o:spt="202" path="m,l,21600r21600,l21600,xe">
          <v:stroke joinstyle="miter"/>
          <v:path gradientshapeok="t" o:connecttype="rect"/>
        </v:shapetype>
        <v:shape id="_x0000_s1027" type="#_x0000_t202" style="position:absolute;margin-left:44.35pt;margin-top:794.7pt;width:212.65pt;height:28.55pt;z-index:-252561408;mso-position-horizontal-relative:page;mso-position-vertical-relative:page" filled="f" stroked="f">
          <v:textbox style="mso-next-textbox:#_x0000_s1027" inset="0,0,0,0">
            <w:txbxContent>
              <w:p w14:paraId="66EADDAA" w14:textId="77777777" w:rsidR="004D0B2D" w:rsidRDefault="00D564EF">
                <w:pPr>
                  <w:spacing w:before="20"/>
                  <w:ind w:left="20"/>
                  <w:rPr>
                    <w:b/>
                    <w:i/>
                    <w:sz w:val="20"/>
                  </w:rPr>
                </w:pPr>
                <w:r>
                  <w:rPr>
                    <w:b/>
                    <w:sz w:val="20"/>
                  </w:rPr>
                  <w:t xml:space="preserve">Assignment Brief </w:t>
                </w:r>
                <w:r>
                  <w:rPr>
                    <w:b/>
                    <w:i/>
                    <w:sz w:val="20"/>
                  </w:rPr>
                  <w:t>(BTEC)</w:t>
                </w:r>
              </w:p>
              <w:p w14:paraId="66EADDAB" w14:textId="77777777" w:rsidR="004D0B2D" w:rsidRDefault="00D564EF">
                <w:pPr>
                  <w:spacing w:before="143"/>
                  <w:ind w:left="20"/>
                  <w:rPr>
                    <w:i/>
                    <w:sz w:val="12"/>
                  </w:rPr>
                </w:pPr>
                <w:r>
                  <w:rPr>
                    <w:i/>
                    <w:sz w:val="12"/>
                  </w:rPr>
                  <w:t>Custodian of Procedure is The Head of Organisational Development and Quality</w:t>
                </w:r>
              </w:p>
            </w:txbxContent>
          </v:textbox>
          <w10:wrap anchorx="page" anchory="page"/>
        </v:shape>
      </w:pict>
    </w:r>
    <w:r>
      <w:pict w14:anchorId="66EADD92">
        <v:shape id="_x0000_s1026" type="#_x0000_t202" style="position:absolute;margin-left:291.45pt;margin-top:806.4pt;width:32.4pt;height:9.65pt;z-index:-252560384;mso-position-horizontal-relative:page;mso-position-vertical-relative:page" filled="f" stroked="f">
          <v:textbox style="mso-next-textbox:#_x0000_s1026" inset="0,0,0,0">
            <w:txbxContent>
              <w:p w14:paraId="66EADDAC" w14:textId="77777777" w:rsidR="004D0B2D" w:rsidRDefault="00D564EF">
                <w:pPr>
                  <w:spacing w:before="26"/>
                  <w:ind w:left="20"/>
                  <w:rPr>
                    <w:i/>
                    <w:sz w:val="12"/>
                  </w:rPr>
                </w:pPr>
                <w:r>
                  <w:rPr>
                    <w:i/>
                    <w:sz w:val="12"/>
                  </w:rPr>
                  <w:t xml:space="preserve">Page </w:t>
                </w:r>
                <w:r>
                  <w:fldChar w:fldCharType="begin"/>
                </w:r>
                <w:r>
                  <w:rPr>
                    <w:i/>
                    <w:sz w:val="12"/>
                  </w:rPr>
                  <w:instrText xml:space="preserve"> PAGE </w:instrText>
                </w:r>
                <w:r>
                  <w:fldChar w:fldCharType="separate"/>
                </w:r>
                <w:r>
                  <w:t>1</w:t>
                </w:r>
                <w:r>
                  <w:fldChar w:fldCharType="end"/>
                </w:r>
                <w:r>
                  <w:rPr>
                    <w:i/>
                    <w:sz w:val="12"/>
                  </w:rPr>
                  <w:t xml:space="preserve"> of 5</w:t>
                </w:r>
              </w:p>
            </w:txbxContent>
          </v:textbox>
          <w10:wrap anchorx="page" anchory="page"/>
        </v:shape>
      </w:pict>
    </w:r>
    <w:r>
      <w:pict w14:anchorId="66EADD93">
        <v:shape id="_x0000_s1025" type="#_x0000_t202" style="position:absolute;margin-left:387.8pt;margin-top:813.6pt;width:163.05pt;height:9.65pt;z-index:-252559360;mso-position-horizontal-relative:page;mso-position-vertical-relative:page" filled="f" stroked="f">
          <v:textbox style="mso-next-textbox:#_x0000_s1025" inset="0,0,0,0">
            <w:txbxContent>
              <w:p w14:paraId="66EADDAD" w14:textId="77777777" w:rsidR="004D0B2D" w:rsidRDefault="00D564EF">
                <w:pPr>
                  <w:spacing w:before="26"/>
                  <w:ind w:left="20"/>
                  <w:rPr>
                    <w:i/>
                    <w:sz w:val="12"/>
                  </w:rPr>
                </w:pPr>
                <w:r>
                  <w:rPr>
                    <w:i/>
                    <w:sz w:val="12"/>
                  </w:rPr>
                  <w:t>Any changes to this form must be agreed by the Quality Unit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A2D9" w14:textId="77777777" w:rsidR="005E2950" w:rsidRDefault="005E2950">
      <w:r>
        <w:separator/>
      </w:r>
    </w:p>
  </w:footnote>
  <w:footnote w:type="continuationSeparator" w:id="0">
    <w:p w14:paraId="414ADB68" w14:textId="77777777" w:rsidR="005E2950" w:rsidRDefault="005E2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DD8B" w14:textId="77777777" w:rsidR="004D0B2D" w:rsidRDefault="00D564EF">
    <w:pPr>
      <w:pStyle w:val="BodyText"/>
      <w:spacing w:line="14" w:lineRule="auto"/>
      <w:rPr>
        <w:sz w:val="20"/>
      </w:rPr>
    </w:pPr>
    <w:r>
      <w:rPr>
        <w:noProof/>
      </w:rPr>
      <w:drawing>
        <wp:anchor distT="0" distB="0" distL="0" distR="0" simplePos="0" relativeHeight="251657216" behindDoc="1" locked="0" layoutInCell="1" allowOverlap="1" wp14:anchorId="66EADD8D" wp14:editId="66EADD8E">
          <wp:simplePos x="0" y="0"/>
          <wp:positionH relativeFrom="page">
            <wp:posOffset>556896</wp:posOffset>
          </wp:positionH>
          <wp:positionV relativeFrom="page">
            <wp:posOffset>255270</wp:posOffset>
          </wp:positionV>
          <wp:extent cx="2583763" cy="661669"/>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583763" cy="661669"/>
                  </a:xfrm>
                  <a:prstGeom prst="rect">
                    <a:avLst/>
                  </a:prstGeom>
                </pic:spPr>
              </pic:pic>
            </a:graphicData>
          </a:graphic>
        </wp:anchor>
      </w:drawing>
    </w:r>
    <w:r w:rsidR="005E2950">
      <w:pict w14:anchorId="66EADD8F">
        <v:line id="_x0000_s1029" style="position:absolute;z-index:-252563456;mso-position-horizontal-relative:page;mso-position-vertical-relative:page" from="40.05pt,74.9pt" to="553.05pt,74.9pt">
          <w10:wrap anchorx="page" anchory="page"/>
        </v:line>
      </w:pict>
    </w:r>
    <w:r w:rsidR="005E2950">
      <w:pict w14:anchorId="66EADD90">
        <v:shapetype id="_x0000_t202" coordsize="21600,21600" o:spt="202" path="m,l,21600r21600,l21600,xe">
          <v:stroke joinstyle="miter"/>
          <v:path gradientshapeok="t" o:connecttype="rect"/>
        </v:shapetype>
        <v:shape id="_x0000_s1028" type="#_x0000_t202" style="position:absolute;margin-left:411.7pt;margin-top:34.5pt;width:125.2pt;height:26.2pt;z-index:-252562432;mso-position-horizontal-relative:page;mso-position-vertical-relative:page" filled="f" stroked="f">
          <v:textbox style="mso-next-textbox:#_x0000_s1028" inset="0,0,0,0">
            <w:txbxContent>
              <w:p w14:paraId="66EADDA9" w14:textId="77777777" w:rsidR="004D0B2D" w:rsidRDefault="00D564EF">
                <w:pPr>
                  <w:spacing w:before="21"/>
                  <w:ind w:left="20"/>
                  <w:rPr>
                    <w:sz w:val="40"/>
                  </w:rPr>
                </w:pPr>
                <w:r>
                  <w:rPr>
                    <w:sz w:val="40"/>
                  </w:rPr>
                  <w:t>Pearson BTEC</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24"/>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bullet"/>
      <w:lvlText w:val=""/>
      <w:lvlJc w:val="left"/>
      <w:pPr>
        <w:tabs>
          <w:tab w:val="num" w:pos="0"/>
        </w:tabs>
        <w:ind w:left="2520" w:hanging="180"/>
      </w:pPr>
      <w:rPr>
        <w:rFonts w:ascii="Symbol" w:hAnsi="Symbol"/>
      </w:r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lef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left"/>
      <w:pPr>
        <w:tabs>
          <w:tab w:val="num" w:pos="0"/>
        </w:tabs>
        <w:ind w:left="6840" w:hanging="180"/>
      </w:pPr>
    </w:lvl>
  </w:abstractNum>
  <w:abstractNum w:abstractNumId="1" w15:restartNumberingAfterBreak="0">
    <w:nsid w:val="0000000A"/>
    <w:multiLevelType w:val="singleLevel"/>
    <w:tmpl w:val="0000000A"/>
    <w:name w:val="WW8Num29"/>
    <w:lvl w:ilvl="0">
      <w:start w:val="1"/>
      <w:numFmt w:val="bullet"/>
      <w:lvlText w:val=""/>
      <w:lvlJc w:val="left"/>
      <w:pPr>
        <w:tabs>
          <w:tab w:val="num" w:pos="502"/>
        </w:tabs>
        <w:ind w:left="502" w:hanging="360"/>
      </w:pPr>
      <w:rPr>
        <w:rFonts w:ascii="Symbol" w:hAnsi="Symbol"/>
      </w:rPr>
    </w:lvl>
  </w:abstractNum>
  <w:abstractNum w:abstractNumId="2" w15:restartNumberingAfterBreak="0">
    <w:nsid w:val="0000000B"/>
    <w:multiLevelType w:val="multilevel"/>
    <w:tmpl w:val="0000000B"/>
    <w:name w:val="WW8Num31"/>
    <w:lvl w:ilvl="0">
      <w:start w:val="1"/>
      <w:numFmt w:val="lowerLetter"/>
      <w:lvlText w:val="%1)"/>
      <w:lvlJc w:val="left"/>
      <w:pPr>
        <w:tabs>
          <w:tab w:val="num" w:pos="0"/>
        </w:tabs>
        <w:ind w:left="1080" w:hanging="360"/>
      </w:pPr>
    </w:lvl>
    <w:lvl w:ilvl="1">
      <w:start w:val="1"/>
      <w:numFmt w:val="lowerRoman"/>
      <w:lvlText w:val="%2."/>
      <w:lvlJc w:val="left"/>
      <w:pPr>
        <w:tabs>
          <w:tab w:val="num" w:pos="0"/>
        </w:tabs>
        <w:ind w:left="1800" w:hanging="360"/>
      </w:pPr>
    </w:lvl>
    <w:lvl w:ilvl="2">
      <w:start w:val="1"/>
      <w:numFmt w:val="lowerRoman"/>
      <w:lvlText w:val="%3."/>
      <w:lvlJc w:val="lef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lef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left"/>
      <w:pPr>
        <w:tabs>
          <w:tab w:val="num" w:pos="0"/>
        </w:tabs>
        <w:ind w:left="6840" w:hanging="180"/>
      </w:pPr>
    </w:lvl>
  </w:abstractNum>
  <w:abstractNum w:abstractNumId="3" w15:restartNumberingAfterBreak="0">
    <w:nsid w:val="1E6304F6"/>
    <w:multiLevelType w:val="hybridMultilevel"/>
    <w:tmpl w:val="E42C2492"/>
    <w:lvl w:ilvl="0" w:tplc="488C8920">
      <w:numFmt w:val="bullet"/>
      <w:lvlText w:val=""/>
      <w:lvlJc w:val="left"/>
      <w:pPr>
        <w:ind w:left="472" w:hanging="360"/>
      </w:pPr>
      <w:rPr>
        <w:rFonts w:ascii="Symbol" w:eastAsia="Symbol" w:hAnsi="Symbol" w:cs="Symbol" w:hint="default"/>
        <w:w w:val="99"/>
        <w:sz w:val="20"/>
        <w:szCs w:val="20"/>
        <w:lang w:val="en-GB" w:eastAsia="en-GB" w:bidi="en-GB"/>
      </w:rPr>
    </w:lvl>
    <w:lvl w:ilvl="1" w:tplc="F748124A">
      <w:numFmt w:val="bullet"/>
      <w:lvlText w:val="•"/>
      <w:lvlJc w:val="left"/>
      <w:pPr>
        <w:ind w:left="1119" w:hanging="360"/>
      </w:pPr>
      <w:rPr>
        <w:rFonts w:hint="default"/>
        <w:lang w:val="en-GB" w:eastAsia="en-GB" w:bidi="en-GB"/>
      </w:rPr>
    </w:lvl>
    <w:lvl w:ilvl="2" w:tplc="DE34F2CC">
      <w:numFmt w:val="bullet"/>
      <w:lvlText w:val="•"/>
      <w:lvlJc w:val="left"/>
      <w:pPr>
        <w:ind w:left="1759" w:hanging="360"/>
      </w:pPr>
      <w:rPr>
        <w:rFonts w:hint="default"/>
        <w:lang w:val="en-GB" w:eastAsia="en-GB" w:bidi="en-GB"/>
      </w:rPr>
    </w:lvl>
    <w:lvl w:ilvl="3" w:tplc="05ACCFC2">
      <w:numFmt w:val="bullet"/>
      <w:lvlText w:val="•"/>
      <w:lvlJc w:val="left"/>
      <w:pPr>
        <w:ind w:left="2399" w:hanging="360"/>
      </w:pPr>
      <w:rPr>
        <w:rFonts w:hint="default"/>
        <w:lang w:val="en-GB" w:eastAsia="en-GB" w:bidi="en-GB"/>
      </w:rPr>
    </w:lvl>
    <w:lvl w:ilvl="4" w:tplc="DBF28528">
      <w:numFmt w:val="bullet"/>
      <w:lvlText w:val="•"/>
      <w:lvlJc w:val="left"/>
      <w:pPr>
        <w:ind w:left="3039" w:hanging="360"/>
      </w:pPr>
      <w:rPr>
        <w:rFonts w:hint="default"/>
        <w:lang w:val="en-GB" w:eastAsia="en-GB" w:bidi="en-GB"/>
      </w:rPr>
    </w:lvl>
    <w:lvl w:ilvl="5" w:tplc="EFB6C50C">
      <w:numFmt w:val="bullet"/>
      <w:lvlText w:val="•"/>
      <w:lvlJc w:val="left"/>
      <w:pPr>
        <w:ind w:left="3679" w:hanging="360"/>
      </w:pPr>
      <w:rPr>
        <w:rFonts w:hint="default"/>
        <w:lang w:val="en-GB" w:eastAsia="en-GB" w:bidi="en-GB"/>
      </w:rPr>
    </w:lvl>
    <w:lvl w:ilvl="6" w:tplc="D854C92A">
      <w:numFmt w:val="bullet"/>
      <w:lvlText w:val="•"/>
      <w:lvlJc w:val="left"/>
      <w:pPr>
        <w:ind w:left="4318" w:hanging="360"/>
      </w:pPr>
      <w:rPr>
        <w:rFonts w:hint="default"/>
        <w:lang w:val="en-GB" w:eastAsia="en-GB" w:bidi="en-GB"/>
      </w:rPr>
    </w:lvl>
    <w:lvl w:ilvl="7" w:tplc="D1B81A2E">
      <w:numFmt w:val="bullet"/>
      <w:lvlText w:val="•"/>
      <w:lvlJc w:val="left"/>
      <w:pPr>
        <w:ind w:left="4958" w:hanging="360"/>
      </w:pPr>
      <w:rPr>
        <w:rFonts w:hint="default"/>
        <w:lang w:val="en-GB" w:eastAsia="en-GB" w:bidi="en-GB"/>
      </w:rPr>
    </w:lvl>
    <w:lvl w:ilvl="8" w:tplc="D26647EE">
      <w:numFmt w:val="bullet"/>
      <w:lvlText w:val="•"/>
      <w:lvlJc w:val="left"/>
      <w:pPr>
        <w:ind w:left="5598" w:hanging="360"/>
      </w:pPr>
      <w:rPr>
        <w:rFonts w:hint="default"/>
        <w:lang w:val="en-GB" w:eastAsia="en-GB" w:bidi="en-GB"/>
      </w:rPr>
    </w:lvl>
  </w:abstractNum>
  <w:abstractNum w:abstractNumId="4" w15:restartNumberingAfterBreak="0">
    <w:nsid w:val="20CD0ABC"/>
    <w:multiLevelType w:val="multilevel"/>
    <w:tmpl w:val="0000000B"/>
    <w:lvl w:ilvl="0">
      <w:start w:val="1"/>
      <w:numFmt w:val="lowerLetter"/>
      <w:lvlText w:val="%1)"/>
      <w:lvlJc w:val="left"/>
      <w:pPr>
        <w:tabs>
          <w:tab w:val="num" w:pos="0"/>
        </w:tabs>
        <w:ind w:left="1080" w:hanging="360"/>
      </w:pPr>
    </w:lvl>
    <w:lvl w:ilvl="1">
      <w:start w:val="1"/>
      <w:numFmt w:val="lowerRoman"/>
      <w:lvlText w:val="%2."/>
      <w:lvlJc w:val="left"/>
      <w:pPr>
        <w:tabs>
          <w:tab w:val="num" w:pos="0"/>
        </w:tabs>
        <w:ind w:left="1800" w:hanging="360"/>
      </w:pPr>
    </w:lvl>
    <w:lvl w:ilvl="2">
      <w:start w:val="1"/>
      <w:numFmt w:val="lowerRoman"/>
      <w:lvlText w:val="%3."/>
      <w:lvlJc w:val="lef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lef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left"/>
      <w:pPr>
        <w:tabs>
          <w:tab w:val="num" w:pos="0"/>
        </w:tabs>
        <w:ind w:left="6840" w:hanging="180"/>
      </w:pPr>
    </w:lvl>
  </w:abstractNum>
  <w:abstractNum w:abstractNumId="5" w15:restartNumberingAfterBreak="0">
    <w:nsid w:val="34920104"/>
    <w:multiLevelType w:val="hybridMultilevel"/>
    <w:tmpl w:val="60843952"/>
    <w:lvl w:ilvl="0" w:tplc="4BCC6284">
      <w:start w:val="1"/>
      <w:numFmt w:val="decimal"/>
      <w:lvlText w:val="%1."/>
      <w:lvlJc w:val="left"/>
      <w:pPr>
        <w:ind w:left="472" w:hanging="360"/>
      </w:pPr>
      <w:rPr>
        <w:rFonts w:ascii="Arial" w:eastAsia="Arial" w:hAnsi="Arial" w:cs="Arial" w:hint="default"/>
        <w:spacing w:val="-2"/>
        <w:w w:val="99"/>
        <w:sz w:val="22"/>
        <w:szCs w:val="22"/>
        <w:lang w:val="en-GB" w:eastAsia="en-GB" w:bidi="en-GB"/>
      </w:rPr>
    </w:lvl>
    <w:lvl w:ilvl="1" w:tplc="BEA66730">
      <w:numFmt w:val="bullet"/>
      <w:lvlText w:val="•"/>
      <w:lvlJc w:val="left"/>
      <w:pPr>
        <w:ind w:left="1462" w:hanging="360"/>
      </w:pPr>
      <w:rPr>
        <w:rFonts w:hint="default"/>
        <w:lang w:val="en-GB" w:eastAsia="en-GB" w:bidi="en-GB"/>
      </w:rPr>
    </w:lvl>
    <w:lvl w:ilvl="2" w:tplc="38486E10">
      <w:numFmt w:val="bullet"/>
      <w:lvlText w:val="•"/>
      <w:lvlJc w:val="left"/>
      <w:pPr>
        <w:ind w:left="2445" w:hanging="360"/>
      </w:pPr>
      <w:rPr>
        <w:rFonts w:hint="default"/>
        <w:lang w:val="en-GB" w:eastAsia="en-GB" w:bidi="en-GB"/>
      </w:rPr>
    </w:lvl>
    <w:lvl w:ilvl="3" w:tplc="E716C8AE">
      <w:numFmt w:val="bullet"/>
      <w:lvlText w:val="•"/>
      <w:lvlJc w:val="left"/>
      <w:pPr>
        <w:ind w:left="3428" w:hanging="360"/>
      </w:pPr>
      <w:rPr>
        <w:rFonts w:hint="default"/>
        <w:lang w:val="en-GB" w:eastAsia="en-GB" w:bidi="en-GB"/>
      </w:rPr>
    </w:lvl>
    <w:lvl w:ilvl="4" w:tplc="47BE931C">
      <w:numFmt w:val="bullet"/>
      <w:lvlText w:val="•"/>
      <w:lvlJc w:val="left"/>
      <w:pPr>
        <w:ind w:left="4410" w:hanging="360"/>
      </w:pPr>
      <w:rPr>
        <w:rFonts w:hint="default"/>
        <w:lang w:val="en-GB" w:eastAsia="en-GB" w:bidi="en-GB"/>
      </w:rPr>
    </w:lvl>
    <w:lvl w:ilvl="5" w:tplc="37F419F6">
      <w:numFmt w:val="bullet"/>
      <w:lvlText w:val="•"/>
      <w:lvlJc w:val="left"/>
      <w:pPr>
        <w:ind w:left="5393" w:hanging="360"/>
      </w:pPr>
      <w:rPr>
        <w:rFonts w:hint="default"/>
        <w:lang w:val="en-GB" w:eastAsia="en-GB" w:bidi="en-GB"/>
      </w:rPr>
    </w:lvl>
    <w:lvl w:ilvl="6" w:tplc="635061C8">
      <w:numFmt w:val="bullet"/>
      <w:lvlText w:val="•"/>
      <w:lvlJc w:val="left"/>
      <w:pPr>
        <w:ind w:left="6376" w:hanging="360"/>
      </w:pPr>
      <w:rPr>
        <w:rFonts w:hint="default"/>
        <w:lang w:val="en-GB" w:eastAsia="en-GB" w:bidi="en-GB"/>
      </w:rPr>
    </w:lvl>
    <w:lvl w:ilvl="7" w:tplc="9EC459A4">
      <w:numFmt w:val="bullet"/>
      <w:lvlText w:val="•"/>
      <w:lvlJc w:val="left"/>
      <w:pPr>
        <w:ind w:left="7358" w:hanging="360"/>
      </w:pPr>
      <w:rPr>
        <w:rFonts w:hint="default"/>
        <w:lang w:val="en-GB" w:eastAsia="en-GB" w:bidi="en-GB"/>
      </w:rPr>
    </w:lvl>
    <w:lvl w:ilvl="8" w:tplc="55B45234">
      <w:numFmt w:val="bullet"/>
      <w:lvlText w:val="•"/>
      <w:lvlJc w:val="left"/>
      <w:pPr>
        <w:ind w:left="8341" w:hanging="360"/>
      </w:pPr>
      <w:rPr>
        <w:rFonts w:hint="default"/>
        <w:lang w:val="en-GB" w:eastAsia="en-GB" w:bidi="en-GB"/>
      </w:rPr>
    </w:lvl>
  </w:abstractNum>
  <w:abstractNum w:abstractNumId="6" w15:restartNumberingAfterBreak="0">
    <w:nsid w:val="3DA51D12"/>
    <w:multiLevelType w:val="hybridMultilevel"/>
    <w:tmpl w:val="025CF71C"/>
    <w:lvl w:ilvl="0" w:tplc="B8E6DA1A">
      <w:numFmt w:val="bullet"/>
      <w:lvlText w:val=""/>
      <w:lvlJc w:val="left"/>
      <w:pPr>
        <w:ind w:left="462" w:hanging="360"/>
      </w:pPr>
      <w:rPr>
        <w:rFonts w:ascii="Symbol" w:eastAsia="Symbol" w:hAnsi="Symbol" w:cs="Symbol" w:hint="default"/>
        <w:w w:val="99"/>
        <w:sz w:val="22"/>
        <w:szCs w:val="22"/>
        <w:lang w:val="en-GB" w:eastAsia="en-GB" w:bidi="en-GB"/>
      </w:rPr>
    </w:lvl>
    <w:lvl w:ilvl="1" w:tplc="C054D920">
      <w:numFmt w:val="bullet"/>
      <w:lvlText w:val="•"/>
      <w:lvlJc w:val="left"/>
      <w:pPr>
        <w:ind w:left="1444" w:hanging="360"/>
      </w:pPr>
      <w:rPr>
        <w:rFonts w:hint="default"/>
        <w:lang w:val="en-GB" w:eastAsia="en-GB" w:bidi="en-GB"/>
      </w:rPr>
    </w:lvl>
    <w:lvl w:ilvl="2" w:tplc="4578652E">
      <w:numFmt w:val="bullet"/>
      <w:lvlText w:val="•"/>
      <w:lvlJc w:val="left"/>
      <w:pPr>
        <w:ind w:left="2428" w:hanging="360"/>
      </w:pPr>
      <w:rPr>
        <w:rFonts w:hint="default"/>
        <w:lang w:val="en-GB" w:eastAsia="en-GB" w:bidi="en-GB"/>
      </w:rPr>
    </w:lvl>
    <w:lvl w:ilvl="3" w:tplc="F08E3366">
      <w:numFmt w:val="bullet"/>
      <w:lvlText w:val="•"/>
      <w:lvlJc w:val="left"/>
      <w:pPr>
        <w:ind w:left="3413" w:hanging="360"/>
      </w:pPr>
      <w:rPr>
        <w:rFonts w:hint="default"/>
        <w:lang w:val="en-GB" w:eastAsia="en-GB" w:bidi="en-GB"/>
      </w:rPr>
    </w:lvl>
    <w:lvl w:ilvl="4" w:tplc="22D82C8C">
      <w:numFmt w:val="bullet"/>
      <w:lvlText w:val="•"/>
      <w:lvlJc w:val="left"/>
      <w:pPr>
        <w:ind w:left="4397" w:hanging="360"/>
      </w:pPr>
      <w:rPr>
        <w:rFonts w:hint="default"/>
        <w:lang w:val="en-GB" w:eastAsia="en-GB" w:bidi="en-GB"/>
      </w:rPr>
    </w:lvl>
    <w:lvl w:ilvl="5" w:tplc="82683F06">
      <w:numFmt w:val="bullet"/>
      <w:lvlText w:val="•"/>
      <w:lvlJc w:val="left"/>
      <w:pPr>
        <w:ind w:left="5382" w:hanging="360"/>
      </w:pPr>
      <w:rPr>
        <w:rFonts w:hint="default"/>
        <w:lang w:val="en-GB" w:eastAsia="en-GB" w:bidi="en-GB"/>
      </w:rPr>
    </w:lvl>
    <w:lvl w:ilvl="6" w:tplc="2E969FAA">
      <w:numFmt w:val="bullet"/>
      <w:lvlText w:val="•"/>
      <w:lvlJc w:val="left"/>
      <w:pPr>
        <w:ind w:left="6366" w:hanging="360"/>
      </w:pPr>
      <w:rPr>
        <w:rFonts w:hint="default"/>
        <w:lang w:val="en-GB" w:eastAsia="en-GB" w:bidi="en-GB"/>
      </w:rPr>
    </w:lvl>
    <w:lvl w:ilvl="7" w:tplc="A6D24336">
      <w:numFmt w:val="bullet"/>
      <w:lvlText w:val="•"/>
      <w:lvlJc w:val="left"/>
      <w:pPr>
        <w:ind w:left="7351" w:hanging="360"/>
      </w:pPr>
      <w:rPr>
        <w:rFonts w:hint="default"/>
        <w:lang w:val="en-GB" w:eastAsia="en-GB" w:bidi="en-GB"/>
      </w:rPr>
    </w:lvl>
    <w:lvl w:ilvl="8" w:tplc="C54EDF8E">
      <w:numFmt w:val="bullet"/>
      <w:lvlText w:val="•"/>
      <w:lvlJc w:val="left"/>
      <w:pPr>
        <w:ind w:left="8335" w:hanging="360"/>
      </w:pPr>
      <w:rPr>
        <w:rFonts w:hint="default"/>
        <w:lang w:val="en-GB" w:eastAsia="en-GB" w:bidi="en-GB"/>
      </w:rPr>
    </w:lvl>
  </w:abstractNum>
  <w:abstractNum w:abstractNumId="7" w15:restartNumberingAfterBreak="0">
    <w:nsid w:val="3F2660DC"/>
    <w:multiLevelType w:val="hybridMultilevel"/>
    <w:tmpl w:val="502613B8"/>
    <w:lvl w:ilvl="0" w:tplc="BDE46A44">
      <w:numFmt w:val="bullet"/>
      <w:lvlText w:val=""/>
      <w:lvlJc w:val="left"/>
      <w:pPr>
        <w:ind w:left="832" w:hanging="363"/>
      </w:pPr>
      <w:rPr>
        <w:rFonts w:ascii="Symbol" w:eastAsia="Symbol" w:hAnsi="Symbol" w:cs="Symbol" w:hint="default"/>
        <w:w w:val="99"/>
        <w:sz w:val="22"/>
        <w:szCs w:val="22"/>
        <w:lang w:val="en-GB" w:eastAsia="en-GB" w:bidi="en-GB"/>
      </w:rPr>
    </w:lvl>
    <w:lvl w:ilvl="1" w:tplc="1C229DBC">
      <w:numFmt w:val="bullet"/>
      <w:lvlText w:val="•"/>
      <w:lvlJc w:val="left"/>
      <w:pPr>
        <w:ind w:left="1786" w:hanging="363"/>
      </w:pPr>
      <w:rPr>
        <w:rFonts w:hint="default"/>
        <w:lang w:val="en-GB" w:eastAsia="en-GB" w:bidi="en-GB"/>
      </w:rPr>
    </w:lvl>
    <w:lvl w:ilvl="2" w:tplc="B0D0C164">
      <w:numFmt w:val="bullet"/>
      <w:lvlText w:val="•"/>
      <w:lvlJc w:val="left"/>
      <w:pPr>
        <w:ind w:left="2733" w:hanging="363"/>
      </w:pPr>
      <w:rPr>
        <w:rFonts w:hint="default"/>
        <w:lang w:val="en-GB" w:eastAsia="en-GB" w:bidi="en-GB"/>
      </w:rPr>
    </w:lvl>
    <w:lvl w:ilvl="3" w:tplc="AFCA46F6">
      <w:numFmt w:val="bullet"/>
      <w:lvlText w:val="•"/>
      <w:lvlJc w:val="left"/>
      <w:pPr>
        <w:ind w:left="3680" w:hanging="363"/>
      </w:pPr>
      <w:rPr>
        <w:rFonts w:hint="default"/>
        <w:lang w:val="en-GB" w:eastAsia="en-GB" w:bidi="en-GB"/>
      </w:rPr>
    </w:lvl>
    <w:lvl w:ilvl="4" w:tplc="97CC0DE0">
      <w:numFmt w:val="bullet"/>
      <w:lvlText w:val="•"/>
      <w:lvlJc w:val="left"/>
      <w:pPr>
        <w:ind w:left="4626" w:hanging="363"/>
      </w:pPr>
      <w:rPr>
        <w:rFonts w:hint="default"/>
        <w:lang w:val="en-GB" w:eastAsia="en-GB" w:bidi="en-GB"/>
      </w:rPr>
    </w:lvl>
    <w:lvl w:ilvl="5" w:tplc="A2842B24">
      <w:numFmt w:val="bullet"/>
      <w:lvlText w:val="•"/>
      <w:lvlJc w:val="left"/>
      <w:pPr>
        <w:ind w:left="5573" w:hanging="363"/>
      </w:pPr>
      <w:rPr>
        <w:rFonts w:hint="default"/>
        <w:lang w:val="en-GB" w:eastAsia="en-GB" w:bidi="en-GB"/>
      </w:rPr>
    </w:lvl>
    <w:lvl w:ilvl="6" w:tplc="5D40D89A">
      <w:numFmt w:val="bullet"/>
      <w:lvlText w:val="•"/>
      <w:lvlJc w:val="left"/>
      <w:pPr>
        <w:ind w:left="6520" w:hanging="363"/>
      </w:pPr>
      <w:rPr>
        <w:rFonts w:hint="default"/>
        <w:lang w:val="en-GB" w:eastAsia="en-GB" w:bidi="en-GB"/>
      </w:rPr>
    </w:lvl>
    <w:lvl w:ilvl="7" w:tplc="48A43652">
      <w:numFmt w:val="bullet"/>
      <w:lvlText w:val="•"/>
      <w:lvlJc w:val="left"/>
      <w:pPr>
        <w:ind w:left="7466" w:hanging="363"/>
      </w:pPr>
      <w:rPr>
        <w:rFonts w:hint="default"/>
        <w:lang w:val="en-GB" w:eastAsia="en-GB" w:bidi="en-GB"/>
      </w:rPr>
    </w:lvl>
    <w:lvl w:ilvl="8" w:tplc="6A548BDE">
      <w:numFmt w:val="bullet"/>
      <w:lvlText w:val="•"/>
      <w:lvlJc w:val="left"/>
      <w:pPr>
        <w:ind w:left="8413" w:hanging="363"/>
      </w:pPr>
      <w:rPr>
        <w:rFonts w:hint="default"/>
        <w:lang w:val="en-GB" w:eastAsia="en-GB" w:bidi="en-GB"/>
      </w:rPr>
    </w:lvl>
  </w:abstractNum>
  <w:abstractNum w:abstractNumId="8" w15:restartNumberingAfterBreak="0">
    <w:nsid w:val="42C25774"/>
    <w:multiLevelType w:val="hybridMultilevel"/>
    <w:tmpl w:val="76E48522"/>
    <w:lvl w:ilvl="0" w:tplc="F9A60B22">
      <w:numFmt w:val="bullet"/>
      <w:lvlText w:val=""/>
      <w:lvlJc w:val="left"/>
      <w:pPr>
        <w:ind w:left="112" w:hanging="360"/>
      </w:pPr>
      <w:rPr>
        <w:rFonts w:ascii="Symbol" w:eastAsia="Symbol" w:hAnsi="Symbol" w:cs="Symbol" w:hint="default"/>
        <w:w w:val="99"/>
        <w:sz w:val="20"/>
        <w:szCs w:val="20"/>
        <w:lang w:val="en-GB" w:eastAsia="en-GB" w:bidi="en-GB"/>
      </w:rPr>
    </w:lvl>
    <w:lvl w:ilvl="1" w:tplc="56F0A31A">
      <w:numFmt w:val="bullet"/>
      <w:lvlText w:val="•"/>
      <w:lvlJc w:val="left"/>
      <w:pPr>
        <w:ind w:left="795" w:hanging="360"/>
      </w:pPr>
      <w:rPr>
        <w:rFonts w:hint="default"/>
        <w:lang w:val="en-GB" w:eastAsia="en-GB" w:bidi="en-GB"/>
      </w:rPr>
    </w:lvl>
    <w:lvl w:ilvl="2" w:tplc="C588A65E">
      <w:numFmt w:val="bullet"/>
      <w:lvlText w:val="•"/>
      <w:lvlJc w:val="left"/>
      <w:pPr>
        <w:ind w:left="1471" w:hanging="360"/>
      </w:pPr>
      <w:rPr>
        <w:rFonts w:hint="default"/>
        <w:lang w:val="en-GB" w:eastAsia="en-GB" w:bidi="en-GB"/>
      </w:rPr>
    </w:lvl>
    <w:lvl w:ilvl="3" w:tplc="DA1CFB72">
      <w:numFmt w:val="bullet"/>
      <w:lvlText w:val="•"/>
      <w:lvlJc w:val="left"/>
      <w:pPr>
        <w:ind w:left="2147" w:hanging="360"/>
      </w:pPr>
      <w:rPr>
        <w:rFonts w:hint="default"/>
        <w:lang w:val="en-GB" w:eastAsia="en-GB" w:bidi="en-GB"/>
      </w:rPr>
    </w:lvl>
    <w:lvl w:ilvl="4" w:tplc="D20EFFF0">
      <w:numFmt w:val="bullet"/>
      <w:lvlText w:val="•"/>
      <w:lvlJc w:val="left"/>
      <w:pPr>
        <w:ind w:left="2823" w:hanging="360"/>
      </w:pPr>
      <w:rPr>
        <w:rFonts w:hint="default"/>
        <w:lang w:val="en-GB" w:eastAsia="en-GB" w:bidi="en-GB"/>
      </w:rPr>
    </w:lvl>
    <w:lvl w:ilvl="5" w:tplc="1EDC3E98">
      <w:numFmt w:val="bullet"/>
      <w:lvlText w:val="•"/>
      <w:lvlJc w:val="left"/>
      <w:pPr>
        <w:ind w:left="3499" w:hanging="360"/>
      </w:pPr>
      <w:rPr>
        <w:rFonts w:hint="default"/>
        <w:lang w:val="en-GB" w:eastAsia="en-GB" w:bidi="en-GB"/>
      </w:rPr>
    </w:lvl>
    <w:lvl w:ilvl="6" w:tplc="CBE0FC02">
      <w:numFmt w:val="bullet"/>
      <w:lvlText w:val="•"/>
      <w:lvlJc w:val="left"/>
      <w:pPr>
        <w:ind w:left="4174" w:hanging="360"/>
      </w:pPr>
      <w:rPr>
        <w:rFonts w:hint="default"/>
        <w:lang w:val="en-GB" w:eastAsia="en-GB" w:bidi="en-GB"/>
      </w:rPr>
    </w:lvl>
    <w:lvl w:ilvl="7" w:tplc="97063E48">
      <w:numFmt w:val="bullet"/>
      <w:lvlText w:val="•"/>
      <w:lvlJc w:val="left"/>
      <w:pPr>
        <w:ind w:left="4850" w:hanging="360"/>
      </w:pPr>
      <w:rPr>
        <w:rFonts w:hint="default"/>
        <w:lang w:val="en-GB" w:eastAsia="en-GB" w:bidi="en-GB"/>
      </w:rPr>
    </w:lvl>
    <w:lvl w:ilvl="8" w:tplc="B560DCF4">
      <w:numFmt w:val="bullet"/>
      <w:lvlText w:val="•"/>
      <w:lvlJc w:val="left"/>
      <w:pPr>
        <w:ind w:left="5526" w:hanging="360"/>
      </w:pPr>
      <w:rPr>
        <w:rFonts w:hint="default"/>
        <w:lang w:val="en-GB" w:eastAsia="en-GB" w:bidi="en-GB"/>
      </w:rPr>
    </w:lvl>
  </w:abstractNum>
  <w:abstractNum w:abstractNumId="9" w15:restartNumberingAfterBreak="0">
    <w:nsid w:val="46643CA3"/>
    <w:multiLevelType w:val="hybridMultilevel"/>
    <w:tmpl w:val="D01E9E90"/>
    <w:lvl w:ilvl="0" w:tplc="A1EEC6F6">
      <w:start w:val="1"/>
      <w:numFmt w:val="decimal"/>
      <w:lvlText w:val="%1."/>
      <w:lvlJc w:val="left"/>
      <w:pPr>
        <w:ind w:left="832" w:hanging="720"/>
      </w:pPr>
      <w:rPr>
        <w:rFonts w:hint="default"/>
        <w:spacing w:val="-2"/>
        <w:w w:val="99"/>
        <w:lang w:val="en-GB" w:eastAsia="en-GB" w:bidi="en-GB"/>
      </w:rPr>
    </w:lvl>
    <w:lvl w:ilvl="1" w:tplc="3D4CFB68">
      <w:numFmt w:val="bullet"/>
      <w:lvlText w:val=""/>
      <w:lvlJc w:val="left"/>
      <w:pPr>
        <w:ind w:left="2272" w:hanging="723"/>
      </w:pPr>
      <w:rPr>
        <w:rFonts w:ascii="Symbol" w:eastAsia="Symbol" w:hAnsi="Symbol" w:cs="Symbol" w:hint="default"/>
        <w:w w:val="99"/>
        <w:sz w:val="20"/>
        <w:szCs w:val="20"/>
        <w:lang w:val="en-GB" w:eastAsia="en-GB" w:bidi="en-GB"/>
      </w:rPr>
    </w:lvl>
    <w:lvl w:ilvl="2" w:tplc="7AA20D8E">
      <w:numFmt w:val="bullet"/>
      <w:lvlText w:val="•"/>
      <w:lvlJc w:val="left"/>
      <w:pPr>
        <w:ind w:left="3171" w:hanging="723"/>
      </w:pPr>
      <w:rPr>
        <w:rFonts w:hint="default"/>
        <w:lang w:val="en-GB" w:eastAsia="en-GB" w:bidi="en-GB"/>
      </w:rPr>
    </w:lvl>
    <w:lvl w:ilvl="3" w:tplc="5B787166">
      <w:numFmt w:val="bullet"/>
      <w:lvlText w:val="•"/>
      <w:lvlJc w:val="left"/>
      <w:pPr>
        <w:ind w:left="4063" w:hanging="723"/>
      </w:pPr>
      <w:rPr>
        <w:rFonts w:hint="default"/>
        <w:lang w:val="en-GB" w:eastAsia="en-GB" w:bidi="en-GB"/>
      </w:rPr>
    </w:lvl>
    <w:lvl w:ilvl="4" w:tplc="F808E722">
      <w:numFmt w:val="bullet"/>
      <w:lvlText w:val="•"/>
      <w:lvlJc w:val="left"/>
      <w:pPr>
        <w:ind w:left="4955" w:hanging="723"/>
      </w:pPr>
      <w:rPr>
        <w:rFonts w:hint="default"/>
        <w:lang w:val="en-GB" w:eastAsia="en-GB" w:bidi="en-GB"/>
      </w:rPr>
    </w:lvl>
    <w:lvl w:ilvl="5" w:tplc="A4A249D2">
      <w:numFmt w:val="bullet"/>
      <w:lvlText w:val="•"/>
      <w:lvlJc w:val="left"/>
      <w:pPr>
        <w:ind w:left="5847" w:hanging="723"/>
      </w:pPr>
      <w:rPr>
        <w:rFonts w:hint="default"/>
        <w:lang w:val="en-GB" w:eastAsia="en-GB" w:bidi="en-GB"/>
      </w:rPr>
    </w:lvl>
    <w:lvl w:ilvl="6" w:tplc="6592FEEA">
      <w:numFmt w:val="bullet"/>
      <w:lvlText w:val="•"/>
      <w:lvlJc w:val="left"/>
      <w:pPr>
        <w:ind w:left="6739" w:hanging="723"/>
      </w:pPr>
      <w:rPr>
        <w:rFonts w:hint="default"/>
        <w:lang w:val="en-GB" w:eastAsia="en-GB" w:bidi="en-GB"/>
      </w:rPr>
    </w:lvl>
    <w:lvl w:ilvl="7" w:tplc="0E96D98A">
      <w:numFmt w:val="bullet"/>
      <w:lvlText w:val="•"/>
      <w:lvlJc w:val="left"/>
      <w:pPr>
        <w:ind w:left="7631" w:hanging="723"/>
      </w:pPr>
      <w:rPr>
        <w:rFonts w:hint="default"/>
        <w:lang w:val="en-GB" w:eastAsia="en-GB" w:bidi="en-GB"/>
      </w:rPr>
    </w:lvl>
    <w:lvl w:ilvl="8" w:tplc="2402CA66">
      <w:numFmt w:val="bullet"/>
      <w:lvlText w:val="•"/>
      <w:lvlJc w:val="left"/>
      <w:pPr>
        <w:ind w:left="8523" w:hanging="723"/>
      </w:pPr>
      <w:rPr>
        <w:rFonts w:hint="default"/>
        <w:lang w:val="en-GB" w:eastAsia="en-GB" w:bidi="en-GB"/>
      </w:rPr>
    </w:lvl>
  </w:abstractNum>
  <w:abstractNum w:abstractNumId="10" w15:restartNumberingAfterBreak="0">
    <w:nsid w:val="46F57766"/>
    <w:multiLevelType w:val="hybridMultilevel"/>
    <w:tmpl w:val="AB5EA538"/>
    <w:lvl w:ilvl="0" w:tplc="CAF23FAC">
      <w:numFmt w:val="bullet"/>
      <w:lvlText w:val=""/>
      <w:lvlJc w:val="left"/>
      <w:pPr>
        <w:ind w:left="472" w:hanging="363"/>
      </w:pPr>
      <w:rPr>
        <w:rFonts w:ascii="Symbol" w:eastAsia="Symbol" w:hAnsi="Symbol" w:cs="Symbol" w:hint="default"/>
        <w:w w:val="99"/>
        <w:sz w:val="20"/>
        <w:szCs w:val="20"/>
        <w:lang w:val="en-GB" w:eastAsia="en-GB" w:bidi="en-GB"/>
      </w:rPr>
    </w:lvl>
    <w:lvl w:ilvl="1" w:tplc="34701540">
      <w:numFmt w:val="bullet"/>
      <w:lvlText w:val="•"/>
      <w:lvlJc w:val="left"/>
      <w:pPr>
        <w:ind w:left="1221" w:hanging="363"/>
      </w:pPr>
      <w:rPr>
        <w:rFonts w:hint="default"/>
        <w:lang w:val="en-GB" w:eastAsia="en-GB" w:bidi="en-GB"/>
      </w:rPr>
    </w:lvl>
    <w:lvl w:ilvl="2" w:tplc="AD10E7DA">
      <w:numFmt w:val="bullet"/>
      <w:lvlText w:val="•"/>
      <w:lvlJc w:val="left"/>
      <w:pPr>
        <w:ind w:left="1963" w:hanging="363"/>
      </w:pPr>
      <w:rPr>
        <w:rFonts w:hint="default"/>
        <w:lang w:val="en-GB" w:eastAsia="en-GB" w:bidi="en-GB"/>
      </w:rPr>
    </w:lvl>
    <w:lvl w:ilvl="3" w:tplc="461CEBB6">
      <w:numFmt w:val="bullet"/>
      <w:lvlText w:val="•"/>
      <w:lvlJc w:val="left"/>
      <w:pPr>
        <w:ind w:left="2705" w:hanging="363"/>
      </w:pPr>
      <w:rPr>
        <w:rFonts w:hint="default"/>
        <w:lang w:val="en-GB" w:eastAsia="en-GB" w:bidi="en-GB"/>
      </w:rPr>
    </w:lvl>
    <w:lvl w:ilvl="4" w:tplc="3DECD0E0">
      <w:numFmt w:val="bullet"/>
      <w:lvlText w:val="•"/>
      <w:lvlJc w:val="left"/>
      <w:pPr>
        <w:ind w:left="3447" w:hanging="363"/>
      </w:pPr>
      <w:rPr>
        <w:rFonts w:hint="default"/>
        <w:lang w:val="en-GB" w:eastAsia="en-GB" w:bidi="en-GB"/>
      </w:rPr>
    </w:lvl>
    <w:lvl w:ilvl="5" w:tplc="CF5C917E">
      <w:numFmt w:val="bullet"/>
      <w:lvlText w:val="•"/>
      <w:lvlJc w:val="left"/>
      <w:pPr>
        <w:ind w:left="4189" w:hanging="363"/>
      </w:pPr>
      <w:rPr>
        <w:rFonts w:hint="default"/>
        <w:lang w:val="en-GB" w:eastAsia="en-GB" w:bidi="en-GB"/>
      </w:rPr>
    </w:lvl>
    <w:lvl w:ilvl="6" w:tplc="21309194">
      <w:numFmt w:val="bullet"/>
      <w:lvlText w:val="•"/>
      <w:lvlJc w:val="left"/>
      <w:pPr>
        <w:ind w:left="4930" w:hanging="363"/>
      </w:pPr>
      <w:rPr>
        <w:rFonts w:hint="default"/>
        <w:lang w:val="en-GB" w:eastAsia="en-GB" w:bidi="en-GB"/>
      </w:rPr>
    </w:lvl>
    <w:lvl w:ilvl="7" w:tplc="6652F3BA">
      <w:numFmt w:val="bullet"/>
      <w:lvlText w:val="•"/>
      <w:lvlJc w:val="left"/>
      <w:pPr>
        <w:ind w:left="5672" w:hanging="363"/>
      </w:pPr>
      <w:rPr>
        <w:rFonts w:hint="default"/>
        <w:lang w:val="en-GB" w:eastAsia="en-GB" w:bidi="en-GB"/>
      </w:rPr>
    </w:lvl>
    <w:lvl w:ilvl="8" w:tplc="AA2AA4D6">
      <w:numFmt w:val="bullet"/>
      <w:lvlText w:val="•"/>
      <w:lvlJc w:val="left"/>
      <w:pPr>
        <w:ind w:left="6414" w:hanging="363"/>
      </w:pPr>
      <w:rPr>
        <w:rFonts w:hint="default"/>
        <w:lang w:val="en-GB" w:eastAsia="en-GB" w:bidi="en-GB"/>
      </w:rPr>
    </w:lvl>
  </w:abstractNum>
  <w:abstractNum w:abstractNumId="11" w15:restartNumberingAfterBreak="0">
    <w:nsid w:val="4AF55663"/>
    <w:multiLevelType w:val="hybridMultilevel"/>
    <w:tmpl w:val="D3C4B478"/>
    <w:lvl w:ilvl="0" w:tplc="151056E6">
      <w:numFmt w:val="bullet"/>
      <w:lvlText w:val=""/>
      <w:lvlJc w:val="left"/>
      <w:pPr>
        <w:ind w:left="472" w:hanging="363"/>
      </w:pPr>
      <w:rPr>
        <w:rFonts w:ascii="Symbol" w:eastAsia="Symbol" w:hAnsi="Symbol" w:cs="Symbol" w:hint="default"/>
        <w:w w:val="99"/>
        <w:sz w:val="20"/>
        <w:szCs w:val="20"/>
        <w:lang w:val="en-GB" w:eastAsia="en-GB" w:bidi="en-GB"/>
      </w:rPr>
    </w:lvl>
    <w:lvl w:ilvl="1" w:tplc="088E734A">
      <w:numFmt w:val="bullet"/>
      <w:lvlText w:val="•"/>
      <w:lvlJc w:val="left"/>
      <w:pPr>
        <w:ind w:left="1221" w:hanging="363"/>
      </w:pPr>
      <w:rPr>
        <w:rFonts w:hint="default"/>
        <w:lang w:val="en-GB" w:eastAsia="en-GB" w:bidi="en-GB"/>
      </w:rPr>
    </w:lvl>
    <w:lvl w:ilvl="2" w:tplc="5534205A">
      <w:numFmt w:val="bullet"/>
      <w:lvlText w:val="•"/>
      <w:lvlJc w:val="left"/>
      <w:pPr>
        <w:ind w:left="1963" w:hanging="363"/>
      </w:pPr>
      <w:rPr>
        <w:rFonts w:hint="default"/>
        <w:lang w:val="en-GB" w:eastAsia="en-GB" w:bidi="en-GB"/>
      </w:rPr>
    </w:lvl>
    <w:lvl w:ilvl="3" w:tplc="6DBC20C6">
      <w:numFmt w:val="bullet"/>
      <w:lvlText w:val="•"/>
      <w:lvlJc w:val="left"/>
      <w:pPr>
        <w:ind w:left="2705" w:hanging="363"/>
      </w:pPr>
      <w:rPr>
        <w:rFonts w:hint="default"/>
        <w:lang w:val="en-GB" w:eastAsia="en-GB" w:bidi="en-GB"/>
      </w:rPr>
    </w:lvl>
    <w:lvl w:ilvl="4" w:tplc="D1D2240C">
      <w:numFmt w:val="bullet"/>
      <w:lvlText w:val="•"/>
      <w:lvlJc w:val="left"/>
      <w:pPr>
        <w:ind w:left="3447" w:hanging="363"/>
      </w:pPr>
      <w:rPr>
        <w:rFonts w:hint="default"/>
        <w:lang w:val="en-GB" w:eastAsia="en-GB" w:bidi="en-GB"/>
      </w:rPr>
    </w:lvl>
    <w:lvl w:ilvl="5" w:tplc="25B05674">
      <w:numFmt w:val="bullet"/>
      <w:lvlText w:val="•"/>
      <w:lvlJc w:val="left"/>
      <w:pPr>
        <w:ind w:left="4189" w:hanging="363"/>
      </w:pPr>
      <w:rPr>
        <w:rFonts w:hint="default"/>
        <w:lang w:val="en-GB" w:eastAsia="en-GB" w:bidi="en-GB"/>
      </w:rPr>
    </w:lvl>
    <w:lvl w:ilvl="6" w:tplc="1854D200">
      <w:numFmt w:val="bullet"/>
      <w:lvlText w:val="•"/>
      <w:lvlJc w:val="left"/>
      <w:pPr>
        <w:ind w:left="4930" w:hanging="363"/>
      </w:pPr>
      <w:rPr>
        <w:rFonts w:hint="default"/>
        <w:lang w:val="en-GB" w:eastAsia="en-GB" w:bidi="en-GB"/>
      </w:rPr>
    </w:lvl>
    <w:lvl w:ilvl="7" w:tplc="ED9E72B0">
      <w:numFmt w:val="bullet"/>
      <w:lvlText w:val="•"/>
      <w:lvlJc w:val="left"/>
      <w:pPr>
        <w:ind w:left="5672" w:hanging="363"/>
      </w:pPr>
      <w:rPr>
        <w:rFonts w:hint="default"/>
        <w:lang w:val="en-GB" w:eastAsia="en-GB" w:bidi="en-GB"/>
      </w:rPr>
    </w:lvl>
    <w:lvl w:ilvl="8" w:tplc="22B29146">
      <w:numFmt w:val="bullet"/>
      <w:lvlText w:val="•"/>
      <w:lvlJc w:val="left"/>
      <w:pPr>
        <w:ind w:left="6414" w:hanging="363"/>
      </w:pPr>
      <w:rPr>
        <w:rFonts w:hint="default"/>
        <w:lang w:val="en-GB" w:eastAsia="en-GB" w:bidi="en-GB"/>
      </w:rPr>
    </w:lvl>
  </w:abstractNum>
  <w:abstractNum w:abstractNumId="12" w15:restartNumberingAfterBreak="0">
    <w:nsid w:val="4E30431A"/>
    <w:multiLevelType w:val="hybridMultilevel"/>
    <w:tmpl w:val="F0221318"/>
    <w:lvl w:ilvl="0" w:tplc="C2DE60B8">
      <w:numFmt w:val="bullet"/>
      <w:lvlText w:val="o"/>
      <w:lvlJc w:val="left"/>
      <w:pPr>
        <w:ind w:left="1183" w:hanging="363"/>
      </w:pPr>
      <w:rPr>
        <w:rFonts w:ascii="Courier New" w:eastAsia="Courier New" w:hAnsi="Courier New" w:cs="Courier New" w:hint="default"/>
        <w:w w:val="99"/>
        <w:sz w:val="22"/>
        <w:szCs w:val="22"/>
        <w:lang w:val="en-GB" w:eastAsia="en-GB" w:bidi="en-GB"/>
      </w:rPr>
    </w:lvl>
    <w:lvl w:ilvl="1" w:tplc="E4263A8A">
      <w:numFmt w:val="bullet"/>
      <w:lvlText w:val="•"/>
      <w:lvlJc w:val="left"/>
      <w:pPr>
        <w:ind w:left="2092" w:hanging="363"/>
      </w:pPr>
      <w:rPr>
        <w:rFonts w:hint="default"/>
        <w:lang w:val="en-GB" w:eastAsia="en-GB" w:bidi="en-GB"/>
      </w:rPr>
    </w:lvl>
    <w:lvl w:ilvl="2" w:tplc="3CF03200">
      <w:numFmt w:val="bullet"/>
      <w:lvlText w:val="•"/>
      <w:lvlJc w:val="left"/>
      <w:pPr>
        <w:ind w:left="3004" w:hanging="363"/>
      </w:pPr>
      <w:rPr>
        <w:rFonts w:hint="default"/>
        <w:lang w:val="en-GB" w:eastAsia="en-GB" w:bidi="en-GB"/>
      </w:rPr>
    </w:lvl>
    <w:lvl w:ilvl="3" w:tplc="8C8E924A">
      <w:numFmt w:val="bullet"/>
      <w:lvlText w:val="•"/>
      <w:lvlJc w:val="left"/>
      <w:pPr>
        <w:ind w:left="3917" w:hanging="363"/>
      </w:pPr>
      <w:rPr>
        <w:rFonts w:hint="default"/>
        <w:lang w:val="en-GB" w:eastAsia="en-GB" w:bidi="en-GB"/>
      </w:rPr>
    </w:lvl>
    <w:lvl w:ilvl="4" w:tplc="8ADA7536">
      <w:numFmt w:val="bullet"/>
      <w:lvlText w:val="•"/>
      <w:lvlJc w:val="left"/>
      <w:pPr>
        <w:ind w:left="4829" w:hanging="363"/>
      </w:pPr>
      <w:rPr>
        <w:rFonts w:hint="default"/>
        <w:lang w:val="en-GB" w:eastAsia="en-GB" w:bidi="en-GB"/>
      </w:rPr>
    </w:lvl>
    <w:lvl w:ilvl="5" w:tplc="284660C8">
      <w:numFmt w:val="bullet"/>
      <w:lvlText w:val="•"/>
      <w:lvlJc w:val="left"/>
      <w:pPr>
        <w:ind w:left="5742" w:hanging="363"/>
      </w:pPr>
      <w:rPr>
        <w:rFonts w:hint="default"/>
        <w:lang w:val="en-GB" w:eastAsia="en-GB" w:bidi="en-GB"/>
      </w:rPr>
    </w:lvl>
    <w:lvl w:ilvl="6" w:tplc="308E2200">
      <w:numFmt w:val="bullet"/>
      <w:lvlText w:val="•"/>
      <w:lvlJc w:val="left"/>
      <w:pPr>
        <w:ind w:left="6654" w:hanging="363"/>
      </w:pPr>
      <w:rPr>
        <w:rFonts w:hint="default"/>
        <w:lang w:val="en-GB" w:eastAsia="en-GB" w:bidi="en-GB"/>
      </w:rPr>
    </w:lvl>
    <w:lvl w:ilvl="7" w:tplc="A59A86F4">
      <w:numFmt w:val="bullet"/>
      <w:lvlText w:val="•"/>
      <w:lvlJc w:val="left"/>
      <w:pPr>
        <w:ind w:left="7567" w:hanging="363"/>
      </w:pPr>
      <w:rPr>
        <w:rFonts w:hint="default"/>
        <w:lang w:val="en-GB" w:eastAsia="en-GB" w:bidi="en-GB"/>
      </w:rPr>
    </w:lvl>
    <w:lvl w:ilvl="8" w:tplc="D2082F30">
      <w:numFmt w:val="bullet"/>
      <w:lvlText w:val="•"/>
      <w:lvlJc w:val="left"/>
      <w:pPr>
        <w:ind w:left="8479" w:hanging="363"/>
      </w:pPr>
      <w:rPr>
        <w:rFonts w:hint="default"/>
        <w:lang w:val="en-GB" w:eastAsia="en-GB" w:bidi="en-GB"/>
      </w:rPr>
    </w:lvl>
  </w:abstractNum>
  <w:abstractNum w:abstractNumId="13" w15:restartNumberingAfterBreak="0">
    <w:nsid w:val="523B5A3A"/>
    <w:multiLevelType w:val="hybridMultilevel"/>
    <w:tmpl w:val="355C6E86"/>
    <w:lvl w:ilvl="0" w:tplc="6366BD02">
      <w:start w:val="1"/>
      <w:numFmt w:val="decimal"/>
      <w:lvlText w:val="%1."/>
      <w:lvlJc w:val="left"/>
      <w:pPr>
        <w:ind w:left="832" w:hanging="720"/>
      </w:pPr>
      <w:rPr>
        <w:rFonts w:ascii="Tahoma" w:eastAsia="Tahoma" w:hAnsi="Tahoma" w:cs="Tahoma" w:hint="default"/>
        <w:spacing w:val="-2"/>
        <w:w w:val="99"/>
        <w:sz w:val="22"/>
        <w:szCs w:val="22"/>
        <w:lang w:val="en-GB" w:eastAsia="en-GB" w:bidi="en-GB"/>
      </w:rPr>
    </w:lvl>
    <w:lvl w:ilvl="1" w:tplc="9F90FD3E">
      <w:numFmt w:val="bullet"/>
      <w:lvlText w:val=""/>
      <w:lvlJc w:val="left"/>
      <w:pPr>
        <w:ind w:left="1552" w:hanging="723"/>
      </w:pPr>
      <w:rPr>
        <w:rFonts w:ascii="Symbol" w:eastAsia="Symbol" w:hAnsi="Symbol" w:cs="Symbol" w:hint="default"/>
        <w:w w:val="99"/>
        <w:sz w:val="20"/>
        <w:szCs w:val="20"/>
        <w:lang w:val="en-GB" w:eastAsia="en-GB" w:bidi="en-GB"/>
      </w:rPr>
    </w:lvl>
    <w:lvl w:ilvl="2" w:tplc="CF769876">
      <w:numFmt w:val="bullet"/>
      <w:lvlText w:val="•"/>
      <w:lvlJc w:val="left"/>
      <w:pPr>
        <w:ind w:left="2531" w:hanging="723"/>
      </w:pPr>
      <w:rPr>
        <w:rFonts w:hint="default"/>
        <w:lang w:val="en-GB" w:eastAsia="en-GB" w:bidi="en-GB"/>
      </w:rPr>
    </w:lvl>
    <w:lvl w:ilvl="3" w:tplc="7CBCBC26">
      <w:numFmt w:val="bullet"/>
      <w:lvlText w:val="•"/>
      <w:lvlJc w:val="left"/>
      <w:pPr>
        <w:ind w:left="3503" w:hanging="723"/>
      </w:pPr>
      <w:rPr>
        <w:rFonts w:hint="default"/>
        <w:lang w:val="en-GB" w:eastAsia="en-GB" w:bidi="en-GB"/>
      </w:rPr>
    </w:lvl>
    <w:lvl w:ilvl="4" w:tplc="92E4C0E6">
      <w:numFmt w:val="bullet"/>
      <w:lvlText w:val="•"/>
      <w:lvlJc w:val="left"/>
      <w:pPr>
        <w:ind w:left="4475" w:hanging="723"/>
      </w:pPr>
      <w:rPr>
        <w:rFonts w:hint="default"/>
        <w:lang w:val="en-GB" w:eastAsia="en-GB" w:bidi="en-GB"/>
      </w:rPr>
    </w:lvl>
    <w:lvl w:ilvl="5" w:tplc="D944C8EC">
      <w:numFmt w:val="bullet"/>
      <w:lvlText w:val="•"/>
      <w:lvlJc w:val="left"/>
      <w:pPr>
        <w:ind w:left="5447" w:hanging="723"/>
      </w:pPr>
      <w:rPr>
        <w:rFonts w:hint="default"/>
        <w:lang w:val="en-GB" w:eastAsia="en-GB" w:bidi="en-GB"/>
      </w:rPr>
    </w:lvl>
    <w:lvl w:ilvl="6" w:tplc="BE8A4B9E">
      <w:numFmt w:val="bullet"/>
      <w:lvlText w:val="•"/>
      <w:lvlJc w:val="left"/>
      <w:pPr>
        <w:ind w:left="6419" w:hanging="723"/>
      </w:pPr>
      <w:rPr>
        <w:rFonts w:hint="default"/>
        <w:lang w:val="en-GB" w:eastAsia="en-GB" w:bidi="en-GB"/>
      </w:rPr>
    </w:lvl>
    <w:lvl w:ilvl="7" w:tplc="83F60B6C">
      <w:numFmt w:val="bullet"/>
      <w:lvlText w:val="•"/>
      <w:lvlJc w:val="left"/>
      <w:pPr>
        <w:ind w:left="7391" w:hanging="723"/>
      </w:pPr>
      <w:rPr>
        <w:rFonts w:hint="default"/>
        <w:lang w:val="en-GB" w:eastAsia="en-GB" w:bidi="en-GB"/>
      </w:rPr>
    </w:lvl>
    <w:lvl w:ilvl="8" w:tplc="6F186666">
      <w:numFmt w:val="bullet"/>
      <w:lvlText w:val="•"/>
      <w:lvlJc w:val="left"/>
      <w:pPr>
        <w:ind w:left="8363" w:hanging="723"/>
      </w:pPr>
      <w:rPr>
        <w:rFonts w:hint="default"/>
        <w:lang w:val="en-GB" w:eastAsia="en-GB" w:bidi="en-GB"/>
      </w:rPr>
    </w:lvl>
  </w:abstractNum>
  <w:abstractNum w:abstractNumId="14" w15:restartNumberingAfterBreak="0">
    <w:nsid w:val="59B711C4"/>
    <w:multiLevelType w:val="hybridMultilevel"/>
    <w:tmpl w:val="9EA00EC6"/>
    <w:lvl w:ilvl="0" w:tplc="08090001">
      <w:start w:val="1"/>
      <w:numFmt w:val="bullet"/>
      <w:lvlText w:val=""/>
      <w:lvlJc w:val="left"/>
      <w:pPr>
        <w:ind w:left="832" w:hanging="360"/>
      </w:pPr>
      <w:rPr>
        <w:rFonts w:ascii="Symbol" w:hAnsi="Symbol" w:hint="default"/>
      </w:rPr>
    </w:lvl>
    <w:lvl w:ilvl="1" w:tplc="08090003" w:tentative="1">
      <w:start w:val="1"/>
      <w:numFmt w:val="bullet"/>
      <w:lvlText w:val="o"/>
      <w:lvlJc w:val="left"/>
      <w:pPr>
        <w:ind w:left="1552" w:hanging="360"/>
      </w:pPr>
      <w:rPr>
        <w:rFonts w:ascii="Courier New" w:hAnsi="Courier New" w:cs="Courier New" w:hint="default"/>
      </w:rPr>
    </w:lvl>
    <w:lvl w:ilvl="2" w:tplc="08090005" w:tentative="1">
      <w:start w:val="1"/>
      <w:numFmt w:val="bullet"/>
      <w:lvlText w:val=""/>
      <w:lvlJc w:val="left"/>
      <w:pPr>
        <w:ind w:left="2272" w:hanging="360"/>
      </w:pPr>
      <w:rPr>
        <w:rFonts w:ascii="Wingdings" w:hAnsi="Wingdings" w:hint="default"/>
      </w:rPr>
    </w:lvl>
    <w:lvl w:ilvl="3" w:tplc="08090001" w:tentative="1">
      <w:start w:val="1"/>
      <w:numFmt w:val="bullet"/>
      <w:lvlText w:val=""/>
      <w:lvlJc w:val="left"/>
      <w:pPr>
        <w:ind w:left="2992" w:hanging="360"/>
      </w:pPr>
      <w:rPr>
        <w:rFonts w:ascii="Symbol" w:hAnsi="Symbol" w:hint="default"/>
      </w:rPr>
    </w:lvl>
    <w:lvl w:ilvl="4" w:tplc="08090003" w:tentative="1">
      <w:start w:val="1"/>
      <w:numFmt w:val="bullet"/>
      <w:lvlText w:val="o"/>
      <w:lvlJc w:val="left"/>
      <w:pPr>
        <w:ind w:left="3712" w:hanging="360"/>
      </w:pPr>
      <w:rPr>
        <w:rFonts w:ascii="Courier New" w:hAnsi="Courier New" w:cs="Courier New" w:hint="default"/>
      </w:rPr>
    </w:lvl>
    <w:lvl w:ilvl="5" w:tplc="08090005" w:tentative="1">
      <w:start w:val="1"/>
      <w:numFmt w:val="bullet"/>
      <w:lvlText w:val=""/>
      <w:lvlJc w:val="left"/>
      <w:pPr>
        <w:ind w:left="4432" w:hanging="360"/>
      </w:pPr>
      <w:rPr>
        <w:rFonts w:ascii="Wingdings" w:hAnsi="Wingdings" w:hint="default"/>
      </w:rPr>
    </w:lvl>
    <w:lvl w:ilvl="6" w:tplc="08090001" w:tentative="1">
      <w:start w:val="1"/>
      <w:numFmt w:val="bullet"/>
      <w:lvlText w:val=""/>
      <w:lvlJc w:val="left"/>
      <w:pPr>
        <w:ind w:left="5152" w:hanging="360"/>
      </w:pPr>
      <w:rPr>
        <w:rFonts w:ascii="Symbol" w:hAnsi="Symbol" w:hint="default"/>
      </w:rPr>
    </w:lvl>
    <w:lvl w:ilvl="7" w:tplc="08090003" w:tentative="1">
      <w:start w:val="1"/>
      <w:numFmt w:val="bullet"/>
      <w:lvlText w:val="o"/>
      <w:lvlJc w:val="left"/>
      <w:pPr>
        <w:ind w:left="5872" w:hanging="360"/>
      </w:pPr>
      <w:rPr>
        <w:rFonts w:ascii="Courier New" w:hAnsi="Courier New" w:cs="Courier New" w:hint="default"/>
      </w:rPr>
    </w:lvl>
    <w:lvl w:ilvl="8" w:tplc="08090005" w:tentative="1">
      <w:start w:val="1"/>
      <w:numFmt w:val="bullet"/>
      <w:lvlText w:val=""/>
      <w:lvlJc w:val="left"/>
      <w:pPr>
        <w:ind w:left="6592" w:hanging="360"/>
      </w:pPr>
      <w:rPr>
        <w:rFonts w:ascii="Wingdings" w:hAnsi="Wingdings" w:hint="default"/>
      </w:rPr>
    </w:lvl>
  </w:abstractNum>
  <w:abstractNum w:abstractNumId="15" w15:restartNumberingAfterBreak="0">
    <w:nsid w:val="5B120F40"/>
    <w:multiLevelType w:val="hybridMultilevel"/>
    <w:tmpl w:val="9CD8B9BC"/>
    <w:lvl w:ilvl="0" w:tplc="F42E1076">
      <w:numFmt w:val="bullet"/>
      <w:lvlText w:val=""/>
      <w:lvlJc w:val="left"/>
      <w:pPr>
        <w:ind w:left="112" w:hanging="360"/>
      </w:pPr>
      <w:rPr>
        <w:rFonts w:ascii="Symbol" w:eastAsia="Symbol" w:hAnsi="Symbol" w:cs="Symbol" w:hint="default"/>
        <w:w w:val="99"/>
        <w:sz w:val="20"/>
        <w:szCs w:val="20"/>
        <w:lang w:val="en-GB" w:eastAsia="en-GB" w:bidi="en-GB"/>
      </w:rPr>
    </w:lvl>
    <w:lvl w:ilvl="1" w:tplc="D9D8C24A">
      <w:numFmt w:val="bullet"/>
      <w:lvlText w:val="•"/>
      <w:lvlJc w:val="left"/>
      <w:pPr>
        <w:ind w:left="897" w:hanging="360"/>
      </w:pPr>
      <w:rPr>
        <w:rFonts w:hint="default"/>
        <w:lang w:val="en-GB" w:eastAsia="en-GB" w:bidi="en-GB"/>
      </w:rPr>
    </w:lvl>
    <w:lvl w:ilvl="2" w:tplc="20ACEE78">
      <w:numFmt w:val="bullet"/>
      <w:lvlText w:val="•"/>
      <w:lvlJc w:val="left"/>
      <w:pPr>
        <w:ind w:left="1675" w:hanging="360"/>
      </w:pPr>
      <w:rPr>
        <w:rFonts w:hint="default"/>
        <w:lang w:val="en-GB" w:eastAsia="en-GB" w:bidi="en-GB"/>
      </w:rPr>
    </w:lvl>
    <w:lvl w:ilvl="3" w:tplc="0ED8E4E8">
      <w:numFmt w:val="bullet"/>
      <w:lvlText w:val="•"/>
      <w:lvlJc w:val="left"/>
      <w:pPr>
        <w:ind w:left="2453" w:hanging="360"/>
      </w:pPr>
      <w:rPr>
        <w:rFonts w:hint="default"/>
        <w:lang w:val="en-GB" w:eastAsia="en-GB" w:bidi="en-GB"/>
      </w:rPr>
    </w:lvl>
    <w:lvl w:ilvl="4" w:tplc="53740166">
      <w:numFmt w:val="bullet"/>
      <w:lvlText w:val="•"/>
      <w:lvlJc w:val="left"/>
      <w:pPr>
        <w:ind w:left="3231" w:hanging="360"/>
      </w:pPr>
      <w:rPr>
        <w:rFonts w:hint="default"/>
        <w:lang w:val="en-GB" w:eastAsia="en-GB" w:bidi="en-GB"/>
      </w:rPr>
    </w:lvl>
    <w:lvl w:ilvl="5" w:tplc="E576967A">
      <w:numFmt w:val="bullet"/>
      <w:lvlText w:val="•"/>
      <w:lvlJc w:val="left"/>
      <w:pPr>
        <w:ind w:left="4009" w:hanging="360"/>
      </w:pPr>
      <w:rPr>
        <w:rFonts w:hint="default"/>
        <w:lang w:val="en-GB" w:eastAsia="en-GB" w:bidi="en-GB"/>
      </w:rPr>
    </w:lvl>
    <w:lvl w:ilvl="6" w:tplc="3118B4DA">
      <w:numFmt w:val="bullet"/>
      <w:lvlText w:val="•"/>
      <w:lvlJc w:val="left"/>
      <w:pPr>
        <w:ind w:left="4786" w:hanging="360"/>
      </w:pPr>
      <w:rPr>
        <w:rFonts w:hint="default"/>
        <w:lang w:val="en-GB" w:eastAsia="en-GB" w:bidi="en-GB"/>
      </w:rPr>
    </w:lvl>
    <w:lvl w:ilvl="7" w:tplc="AFE0941C">
      <w:numFmt w:val="bullet"/>
      <w:lvlText w:val="•"/>
      <w:lvlJc w:val="left"/>
      <w:pPr>
        <w:ind w:left="5564" w:hanging="360"/>
      </w:pPr>
      <w:rPr>
        <w:rFonts w:hint="default"/>
        <w:lang w:val="en-GB" w:eastAsia="en-GB" w:bidi="en-GB"/>
      </w:rPr>
    </w:lvl>
    <w:lvl w:ilvl="8" w:tplc="7BEC6B64">
      <w:numFmt w:val="bullet"/>
      <w:lvlText w:val="•"/>
      <w:lvlJc w:val="left"/>
      <w:pPr>
        <w:ind w:left="6342" w:hanging="360"/>
      </w:pPr>
      <w:rPr>
        <w:rFonts w:hint="default"/>
        <w:lang w:val="en-GB" w:eastAsia="en-GB" w:bidi="en-GB"/>
      </w:rPr>
    </w:lvl>
  </w:abstractNum>
  <w:abstractNum w:abstractNumId="16" w15:restartNumberingAfterBreak="0">
    <w:nsid w:val="5EC274E0"/>
    <w:multiLevelType w:val="hybridMultilevel"/>
    <w:tmpl w:val="FE62AD1A"/>
    <w:lvl w:ilvl="0" w:tplc="2B244B68">
      <w:numFmt w:val="bullet"/>
      <w:lvlText w:val=""/>
      <w:lvlJc w:val="left"/>
      <w:pPr>
        <w:ind w:left="1440" w:hanging="720"/>
      </w:pPr>
      <w:rPr>
        <w:rFonts w:ascii="Symbol" w:eastAsia="Symbol" w:hAnsi="Symbol" w:cs="Symbol" w:hint="default"/>
        <w:w w:val="99"/>
        <w:sz w:val="20"/>
        <w:szCs w:val="20"/>
        <w:lang w:val="en-GB" w:eastAsia="en-GB" w:bidi="en-GB"/>
      </w:rPr>
    </w:lvl>
    <w:lvl w:ilvl="1" w:tplc="554CB3CC">
      <w:numFmt w:val="bullet"/>
      <w:lvlText w:val="•"/>
      <w:lvlJc w:val="left"/>
      <w:pPr>
        <w:ind w:left="1765" w:hanging="720"/>
      </w:pPr>
      <w:rPr>
        <w:rFonts w:hint="default"/>
        <w:lang w:val="en-GB" w:eastAsia="en-GB" w:bidi="en-GB"/>
      </w:rPr>
    </w:lvl>
    <w:lvl w:ilvl="2" w:tplc="19E0FFCA">
      <w:numFmt w:val="bullet"/>
      <w:lvlText w:val="•"/>
      <w:lvlJc w:val="left"/>
      <w:pPr>
        <w:ind w:left="2090" w:hanging="720"/>
      </w:pPr>
      <w:rPr>
        <w:rFonts w:hint="default"/>
        <w:lang w:val="en-GB" w:eastAsia="en-GB" w:bidi="en-GB"/>
      </w:rPr>
    </w:lvl>
    <w:lvl w:ilvl="3" w:tplc="B6788E9A">
      <w:numFmt w:val="bullet"/>
      <w:lvlText w:val="•"/>
      <w:lvlJc w:val="left"/>
      <w:pPr>
        <w:ind w:left="2415" w:hanging="720"/>
      </w:pPr>
      <w:rPr>
        <w:rFonts w:hint="default"/>
        <w:lang w:val="en-GB" w:eastAsia="en-GB" w:bidi="en-GB"/>
      </w:rPr>
    </w:lvl>
    <w:lvl w:ilvl="4" w:tplc="27C8A924">
      <w:numFmt w:val="bullet"/>
      <w:lvlText w:val="•"/>
      <w:lvlJc w:val="left"/>
      <w:pPr>
        <w:ind w:left="2741" w:hanging="720"/>
      </w:pPr>
      <w:rPr>
        <w:rFonts w:hint="default"/>
        <w:lang w:val="en-GB" w:eastAsia="en-GB" w:bidi="en-GB"/>
      </w:rPr>
    </w:lvl>
    <w:lvl w:ilvl="5" w:tplc="55921342">
      <w:numFmt w:val="bullet"/>
      <w:lvlText w:val="•"/>
      <w:lvlJc w:val="left"/>
      <w:pPr>
        <w:ind w:left="3066" w:hanging="720"/>
      </w:pPr>
      <w:rPr>
        <w:rFonts w:hint="default"/>
        <w:lang w:val="en-GB" w:eastAsia="en-GB" w:bidi="en-GB"/>
      </w:rPr>
    </w:lvl>
    <w:lvl w:ilvl="6" w:tplc="4DB6D1FA">
      <w:numFmt w:val="bullet"/>
      <w:lvlText w:val="•"/>
      <w:lvlJc w:val="left"/>
      <w:pPr>
        <w:ind w:left="3391" w:hanging="720"/>
      </w:pPr>
      <w:rPr>
        <w:rFonts w:hint="default"/>
        <w:lang w:val="en-GB" w:eastAsia="en-GB" w:bidi="en-GB"/>
      </w:rPr>
    </w:lvl>
    <w:lvl w:ilvl="7" w:tplc="EF504F02">
      <w:numFmt w:val="bullet"/>
      <w:lvlText w:val="•"/>
      <w:lvlJc w:val="left"/>
      <w:pPr>
        <w:ind w:left="3717" w:hanging="720"/>
      </w:pPr>
      <w:rPr>
        <w:rFonts w:hint="default"/>
        <w:lang w:val="en-GB" w:eastAsia="en-GB" w:bidi="en-GB"/>
      </w:rPr>
    </w:lvl>
    <w:lvl w:ilvl="8" w:tplc="59EAB892">
      <w:numFmt w:val="bullet"/>
      <w:lvlText w:val="•"/>
      <w:lvlJc w:val="left"/>
      <w:pPr>
        <w:ind w:left="4042" w:hanging="720"/>
      </w:pPr>
      <w:rPr>
        <w:rFonts w:hint="default"/>
        <w:lang w:val="en-GB" w:eastAsia="en-GB" w:bidi="en-GB"/>
      </w:rPr>
    </w:lvl>
  </w:abstractNum>
  <w:abstractNum w:abstractNumId="17" w15:restartNumberingAfterBreak="0">
    <w:nsid w:val="6271527F"/>
    <w:multiLevelType w:val="hybridMultilevel"/>
    <w:tmpl w:val="2124BE80"/>
    <w:lvl w:ilvl="0" w:tplc="B2585292">
      <w:numFmt w:val="bullet"/>
      <w:lvlText w:val=""/>
      <w:lvlJc w:val="left"/>
      <w:pPr>
        <w:ind w:left="112" w:hanging="360"/>
      </w:pPr>
      <w:rPr>
        <w:rFonts w:ascii="Symbol" w:eastAsia="Symbol" w:hAnsi="Symbol" w:cs="Symbol" w:hint="default"/>
        <w:w w:val="99"/>
        <w:sz w:val="20"/>
        <w:szCs w:val="20"/>
        <w:lang w:val="en-GB" w:eastAsia="en-GB" w:bidi="en-GB"/>
      </w:rPr>
    </w:lvl>
    <w:lvl w:ilvl="1" w:tplc="4504F904">
      <w:numFmt w:val="bullet"/>
      <w:lvlText w:val="•"/>
      <w:lvlJc w:val="left"/>
      <w:pPr>
        <w:ind w:left="897" w:hanging="360"/>
      </w:pPr>
      <w:rPr>
        <w:rFonts w:hint="default"/>
        <w:lang w:val="en-GB" w:eastAsia="en-GB" w:bidi="en-GB"/>
      </w:rPr>
    </w:lvl>
    <w:lvl w:ilvl="2" w:tplc="C6146EC2">
      <w:numFmt w:val="bullet"/>
      <w:lvlText w:val="•"/>
      <w:lvlJc w:val="left"/>
      <w:pPr>
        <w:ind w:left="1675" w:hanging="360"/>
      </w:pPr>
      <w:rPr>
        <w:rFonts w:hint="default"/>
        <w:lang w:val="en-GB" w:eastAsia="en-GB" w:bidi="en-GB"/>
      </w:rPr>
    </w:lvl>
    <w:lvl w:ilvl="3" w:tplc="9618895E">
      <w:numFmt w:val="bullet"/>
      <w:lvlText w:val="•"/>
      <w:lvlJc w:val="left"/>
      <w:pPr>
        <w:ind w:left="2453" w:hanging="360"/>
      </w:pPr>
      <w:rPr>
        <w:rFonts w:hint="default"/>
        <w:lang w:val="en-GB" w:eastAsia="en-GB" w:bidi="en-GB"/>
      </w:rPr>
    </w:lvl>
    <w:lvl w:ilvl="4" w:tplc="73283114">
      <w:numFmt w:val="bullet"/>
      <w:lvlText w:val="•"/>
      <w:lvlJc w:val="left"/>
      <w:pPr>
        <w:ind w:left="3231" w:hanging="360"/>
      </w:pPr>
      <w:rPr>
        <w:rFonts w:hint="default"/>
        <w:lang w:val="en-GB" w:eastAsia="en-GB" w:bidi="en-GB"/>
      </w:rPr>
    </w:lvl>
    <w:lvl w:ilvl="5" w:tplc="31560E6A">
      <w:numFmt w:val="bullet"/>
      <w:lvlText w:val="•"/>
      <w:lvlJc w:val="left"/>
      <w:pPr>
        <w:ind w:left="4009" w:hanging="360"/>
      </w:pPr>
      <w:rPr>
        <w:rFonts w:hint="default"/>
        <w:lang w:val="en-GB" w:eastAsia="en-GB" w:bidi="en-GB"/>
      </w:rPr>
    </w:lvl>
    <w:lvl w:ilvl="6" w:tplc="3A508F8A">
      <w:numFmt w:val="bullet"/>
      <w:lvlText w:val="•"/>
      <w:lvlJc w:val="left"/>
      <w:pPr>
        <w:ind w:left="4786" w:hanging="360"/>
      </w:pPr>
      <w:rPr>
        <w:rFonts w:hint="default"/>
        <w:lang w:val="en-GB" w:eastAsia="en-GB" w:bidi="en-GB"/>
      </w:rPr>
    </w:lvl>
    <w:lvl w:ilvl="7" w:tplc="38F21A14">
      <w:numFmt w:val="bullet"/>
      <w:lvlText w:val="•"/>
      <w:lvlJc w:val="left"/>
      <w:pPr>
        <w:ind w:left="5564" w:hanging="360"/>
      </w:pPr>
      <w:rPr>
        <w:rFonts w:hint="default"/>
        <w:lang w:val="en-GB" w:eastAsia="en-GB" w:bidi="en-GB"/>
      </w:rPr>
    </w:lvl>
    <w:lvl w:ilvl="8" w:tplc="D4E0525C">
      <w:numFmt w:val="bullet"/>
      <w:lvlText w:val="•"/>
      <w:lvlJc w:val="left"/>
      <w:pPr>
        <w:ind w:left="6342" w:hanging="360"/>
      </w:pPr>
      <w:rPr>
        <w:rFonts w:hint="default"/>
        <w:lang w:val="en-GB" w:eastAsia="en-GB" w:bidi="en-GB"/>
      </w:rPr>
    </w:lvl>
  </w:abstractNum>
  <w:abstractNum w:abstractNumId="18" w15:restartNumberingAfterBreak="0">
    <w:nsid w:val="680F4720"/>
    <w:multiLevelType w:val="hybridMultilevel"/>
    <w:tmpl w:val="BA22484A"/>
    <w:lvl w:ilvl="0" w:tplc="A8741D00">
      <w:numFmt w:val="bullet"/>
      <w:lvlText w:val=""/>
      <w:lvlJc w:val="left"/>
      <w:pPr>
        <w:ind w:left="472" w:hanging="363"/>
      </w:pPr>
      <w:rPr>
        <w:rFonts w:ascii="Symbol" w:eastAsia="Symbol" w:hAnsi="Symbol" w:cs="Symbol" w:hint="default"/>
        <w:w w:val="99"/>
        <w:sz w:val="20"/>
        <w:szCs w:val="20"/>
        <w:lang w:val="en-GB" w:eastAsia="en-GB" w:bidi="en-GB"/>
      </w:rPr>
    </w:lvl>
    <w:lvl w:ilvl="1" w:tplc="E18EB118">
      <w:numFmt w:val="bullet"/>
      <w:lvlText w:val="•"/>
      <w:lvlJc w:val="left"/>
      <w:pPr>
        <w:ind w:left="1221" w:hanging="363"/>
      </w:pPr>
      <w:rPr>
        <w:rFonts w:hint="default"/>
        <w:lang w:val="en-GB" w:eastAsia="en-GB" w:bidi="en-GB"/>
      </w:rPr>
    </w:lvl>
    <w:lvl w:ilvl="2" w:tplc="937C6104">
      <w:numFmt w:val="bullet"/>
      <w:lvlText w:val="•"/>
      <w:lvlJc w:val="left"/>
      <w:pPr>
        <w:ind w:left="1963" w:hanging="363"/>
      </w:pPr>
      <w:rPr>
        <w:rFonts w:hint="default"/>
        <w:lang w:val="en-GB" w:eastAsia="en-GB" w:bidi="en-GB"/>
      </w:rPr>
    </w:lvl>
    <w:lvl w:ilvl="3" w:tplc="32020500">
      <w:numFmt w:val="bullet"/>
      <w:lvlText w:val="•"/>
      <w:lvlJc w:val="left"/>
      <w:pPr>
        <w:ind w:left="2705" w:hanging="363"/>
      </w:pPr>
      <w:rPr>
        <w:rFonts w:hint="default"/>
        <w:lang w:val="en-GB" w:eastAsia="en-GB" w:bidi="en-GB"/>
      </w:rPr>
    </w:lvl>
    <w:lvl w:ilvl="4" w:tplc="5094AD8A">
      <w:numFmt w:val="bullet"/>
      <w:lvlText w:val="•"/>
      <w:lvlJc w:val="left"/>
      <w:pPr>
        <w:ind w:left="3447" w:hanging="363"/>
      </w:pPr>
      <w:rPr>
        <w:rFonts w:hint="default"/>
        <w:lang w:val="en-GB" w:eastAsia="en-GB" w:bidi="en-GB"/>
      </w:rPr>
    </w:lvl>
    <w:lvl w:ilvl="5" w:tplc="FCDE5B0C">
      <w:numFmt w:val="bullet"/>
      <w:lvlText w:val="•"/>
      <w:lvlJc w:val="left"/>
      <w:pPr>
        <w:ind w:left="4189" w:hanging="363"/>
      </w:pPr>
      <w:rPr>
        <w:rFonts w:hint="default"/>
        <w:lang w:val="en-GB" w:eastAsia="en-GB" w:bidi="en-GB"/>
      </w:rPr>
    </w:lvl>
    <w:lvl w:ilvl="6" w:tplc="2D0ECEC4">
      <w:numFmt w:val="bullet"/>
      <w:lvlText w:val="•"/>
      <w:lvlJc w:val="left"/>
      <w:pPr>
        <w:ind w:left="4930" w:hanging="363"/>
      </w:pPr>
      <w:rPr>
        <w:rFonts w:hint="default"/>
        <w:lang w:val="en-GB" w:eastAsia="en-GB" w:bidi="en-GB"/>
      </w:rPr>
    </w:lvl>
    <w:lvl w:ilvl="7" w:tplc="BA48DEB0">
      <w:numFmt w:val="bullet"/>
      <w:lvlText w:val="•"/>
      <w:lvlJc w:val="left"/>
      <w:pPr>
        <w:ind w:left="5672" w:hanging="363"/>
      </w:pPr>
      <w:rPr>
        <w:rFonts w:hint="default"/>
        <w:lang w:val="en-GB" w:eastAsia="en-GB" w:bidi="en-GB"/>
      </w:rPr>
    </w:lvl>
    <w:lvl w:ilvl="8" w:tplc="8D1C0150">
      <w:numFmt w:val="bullet"/>
      <w:lvlText w:val="•"/>
      <w:lvlJc w:val="left"/>
      <w:pPr>
        <w:ind w:left="6414" w:hanging="363"/>
      </w:pPr>
      <w:rPr>
        <w:rFonts w:hint="default"/>
        <w:lang w:val="en-GB" w:eastAsia="en-GB" w:bidi="en-GB"/>
      </w:rPr>
    </w:lvl>
  </w:abstractNum>
  <w:abstractNum w:abstractNumId="19" w15:restartNumberingAfterBreak="0">
    <w:nsid w:val="694D0A60"/>
    <w:multiLevelType w:val="hybridMultilevel"/>
    <w:tmpl w:val="7DB4DF6A"/>
    <w:lvl w:ilvl="0" w:tplc="9D10D41C">
      <w:numFmt w:val="bullet"/>
      <w:lvlText w:val=""/>
      <w:lvlJc w:val="left"/>
      <w:pPr>
        <w:ind w:left="472" w:hanging="363"/>
      </w:pPr>
      <w:rPr>
        <w:rFonts w:ascii="Symbol" w:eastAsia="Symbol" w:hAnsi="Symbol" w:cs="Symbol" w:hint="default"/>
        <w:w w:val="99"/>
        <w:sz w:val="20"/>
        <w:szCs w:val="20"/>
        <w:lang w:val="en-GB" w:eastAsia="en-GB" w:bidi="en-GB"/>
      </w:rPr>
    </w:lvl>
    <w:lvl w:ilvl="1" w:tplc="B3F2E1E2">
      <w:numFmt w:val="bullet"/>
      <w:lvlText w:val="•"/>
      <w:lvlJc w:val="left"/>
      <w:pPr>
        <w:ind w:left="1119" w:hanging="363"/>
      </w:pPr>
      <w:rPr>
        <w:rFonts w:hint="default"/>
        <w:lang w:val="en-GB" w:eastAsia="en-GB" w:bidi="en-GB"/>
      </w:rPr>
    </w:lvl>
    <w:lvl w:ilvl="2" w:tplc="5994ECF4">
      <w:numFmt w:val="bullet"/>
      <w:lvlText w:val="•"/>
      <w:lvlJc w:val="left"/>
      <w:pPr>
        <w:ind w:left="1759" w:hanging="363"/>
      </w:pPr>
      <w:rPr>
        <w:rFonts w:hint="default"/>
        <w:lang w:val="en-GB" w:eastAsia="en-GB" w:bidi="en-GB"/>
      </w:rPr>
    </w:lvl>
    <w:lvl w:ilvl="3" w:tplc="100ABD3C">
      <w:numFmt w:val="bullet"/>
      <w:lvlText w:val="•"/>
      <w:lvlJc w:val="left"/>
      <w:pPr>
        <w:ind w:left="2399" w:hanging="363"/>
      </w:pPr>
      <w:rPr>
        <w:rFonts w:hint="default"/>
        <w:lang w:val="en-GB" w:eastAsia="en-GB" w:bidi="en-GB"/>
      </w:rPr>
    </w:lvl>
    <w:lvl w:ilvl="4" w:tplc="343EBEEE">
      <w:numFmt w:val="bullet"/>
      <w:lvlText w:val="•"/>
      <w:lvlJc w:val="left"/>
      <w:pPr>
        <w:ind w:left="3039" w:hanging="363"/>
      </w:pPr>
      <w:rPr>
        <w:rFonts w:hint="default"/>
        <w:lang w:val="en-GB" w:eastAsia="en-GB" w:bidi="en-GB"/>
      </w:rPr>
    </w:lvl>
    <w:lvl w:ilvl="5" w:tplc="5FACC172">
      <w:numFmt w:val="bullet"/>
      <w:lvlText w:val="•"/>
      <w:lvlJc w:val="left"/>
      <w:pPr>
        <w:ind w:left="3679" w:hanging="363"/>
      </w:pPr>
      <w:rPr>
        <w:rFonts w:hint="default"/>
        <w:lang w:val="en-GB" w:eastAsia="en-GB" w:bidi="en-GB"/>
      </w:rPr>
    </w:lvl>
    <w:lvl w:ilvl="6" w:tplc="BEF6684E">
      <w:numFmt w:val="bullet"/>
      <w:lvlText w:val="•"/>
      <w:lvlJc w:val="left"/>
      <w:pPr>
        <w:ind w:left="4318" w:hanging="363"/>
      </w:pPr>
      <w:rPr>
        <w:rFonts w:hint="default"/>
        <w:lang w:val="en-GB" w:eastAsia="en-GB" w:bidi="en-GB"/>
      </w:rPr>
    </w:lvl>
    <w:lvl w:ilvl="7" w:tplc="EDD0E778">
      <w:numFmt w:val="bullet"/>
      <w:lvlText w:val="•"/>
      <w:lvlJc w:val="left"/>
      <w:pPr>
        <w:ind w:left="4958" w:hanging="363"/>
      </w:pPr>
      <w:rPr>
        <w:rFonts w:hint="default"/>
        <w:lang w:val="en-GB" w:eastAsia="en-GB" w:bidi="en-GB"/>
      </w:rPr>
    </w:lvl>
    <w:lvl w:ilvl="8" w:tplc="A42E2BBE">
      <w:numFmt w:val="bullet"/>
      <w:lvlText w:val="•"/>
      <w:lvlJc w:val="left"/>
      <w:pPr>
        <w:ind w:left="5598" w:hanging="363"/>
      </w:pPr>
      <w:rPr>
        <w:rFonts w:hint="default"/>
        <w:lang w:val="en-GB" w:eastAsia="en-GB" w:bidi="en-GB"/>
      </w:rPr>
    </w:lvl>
  </w:abstractNum>
  <w:abstractNum w:abstractNumId="20" w15:restartNumberingAfterBreak="0">
    <w:nsid w:val="70FC4479"/>
    <w:multiLevelType w:val="hybridMultilevel"/>
    <w:tmpl w:val="4AFE4140"/>
    <w:lvl w:ilvl="0" w:tplc="8586C68C">
      <w:numFmt w:val="bullet"/>
      <w:lvlText w:val=""/>
      <w:lvlJc w:val="left"/>
      <w:pPr>
        <w:ind w:left="472" w:hanging="363"/>
      </w:pPr>
      <w:rPr>
        <w:rFonts w:ascii="Symbol" w:eastAsia="Symbol" w:hAnsi="Symbol" w:cs="Symbol" w:hint="default"/>
        <w:w w:val="99"/>
        <w:sz w:val="20"/>
        <w:szCs w:val="20"/>
        <w:lang w:val="en-GB" w:eastAsia="en-GB" w:bidi="en-GB"/>
      </w:rPr>
    </w:lvl>
    <w:lvl w:ilvl="1" w:tplc="632AB9F6">
      <w:numFmt w:val="bullet"/>
      <w:lvlText w:val="•"/>
      <w:lvlJc w:val="left"/>
      <w:pPr>
        <w:ind w:left="1221" w:hanging="363"/>
      </w:pPr>
      <w:rPr>
        <w:rFonts w:hint="default"/>
        <w:lang w:val="en-GB" w:eastAsia="en-GB" w:bidi="en-GB"/>
      </w:rPr>
    </w:lvl>
    <w:lvl w:ilvl="2" w:tplc="A45E2C08">
      <w:numFmt w:val="bullet"/>
      <w:lvlText w:val="•"/>
      <w:lvlJc w:val="left"/>
      <w:pPr>
        <w:ind w:left="1963" w:hanging="363"/>
      </w:pPr>
      <w:rPr>
        <w:rFonts w:hint="default"/>
        <w:lang w:val="en-GB" w:eastAsia="en-GB" w:bidi="en-GB"/>
      </w:rPr>
    </w:lvl>
    <w:lvl w:ilvl="3" w:tplc="A078C46E">
      <w:numFmt w:val="bullet"/>
      <w:lvlText w:val="•"/>
      <w:lvlJc w:val="left"/>
      <w:pPr>
        <w:ind w:left="2705" w:hanging="363"/>
      </w:pPr>
      <w:rPr>
        <w:rFonts w:hint="default"/>
        <w:lang w:val="en-GB" w:eastAsia="en-GB" w:bidi="en-GB"/>
      </w:rPr>
    </w:lvl>
    <w:lvl w:ilvl="4" w:tplc="315AD268">
      <w:numFmt w:val="bullet"/>
      <w:lvlText w:val="•"/>
      <w:lvlJc w:val="left"/>
      <w:pPr>
        <w:ind w:left="3447" w:hanging="363"/>
      </w:pPr>
      <w:rPr>
        <w:rFonts w:hint="default"/>
        <w:lang w:val="en-GB" w:eastAsia="en-GB" w:bidi="en-GB"/>
      </w:rPr>
    </w:lvl>
    <w:lvl w:ilvl="5" w:tplc="8FAC41F2">
      <w:numFmt w:val="bullet"/>
      <w:lvlText w:val="•"/>
      <w:lvlJc w:val="left"/>
      <w:pPr>
        <w:ind w:left="4189" w:hanging="363"/>
      </w:pPr>
      <w:rPr>
        <w:rFonts w:hint="default"/>
        <w:lang w:val="en-GB" w:eastAsia="en-GB" w:bidi="en-GB"/>
      </w:rPr>
    </w:lvl>
    <w:lvl w:ilvl="6" w:tplc="748A3D46">
      <w:numFmt w:val="bullet"/>
      <w:lvlText w:val="•"/>
      <w:lvlJc w:val="left"/>
      <w:pPr>
        <w:ind w:left="4930" w:hanging="363"/>
      </w:pPr>
      <w:rPr>
        <w:rFonts w:hint="default"/>
        <w:lang w:val="en-GB" w:eastAsia="en-GB" w:bidi="en-GB"/>
      </w:rPr>
    </w:lvl>
    <w:lvl w:ilvl="7" w:tplc="F1FC0AD4">
      <w:numFmt w:val="bullet"/>
      <w:lvlText w:val="•"/>
      <w:lvlJc w:val="left"/>
      <w:pPr>
        <w:ind w:left="5672" w:hanging="363"/>
      </w:pPr>
      <w:rPr>
        <w:rFonts w:hint="default"/>
        <w:lang w:val="en-GB" w:eastAsia="en-GB" w:bidi="en-GB"/>
      </w:rPr>
    </w:lvl>
    <w:lvl w:ilvl="8" w:tplc="C7C8F966">
      <w:numFmt w:val="bullet"/>
      <w:lvlText w:val="•"/>
      <w:lvlJc w:val="left"/>
      <w:pPr>
        <w:ind w:left="6414" w:hanging="363"/>
      </w:pPr>
      <w:rPr>
        <w:rFonts w:hint="default"/>
        <w:lang w:val="en-GB" w:eastAsia="en-GB" w:bidi="en-GB"/>
      </w:rPr>
    </w:lvl>
  </w:abstractNum>
  <w:abstractNum w:abstractNumId="21" w15:restartNumberingAfterBreak="0">
    <w:nsid w:val="75BE3BD7"/>
    <w:multiLevelType w:val="hybridMultilevel"/>
    <w:tmpl w:val="F314E374"/>
    <w:lvl w:ilvl="0" w:tplc="8C74E0AC">
      <w:start w:val="1"/>
      <w:numFmt w:val="decimal"/>
      <w:lvlText w:val="%1."/>
      <w:lvlJc w:val="left"/>
      <w:pPr>
        <w:ind w:left="472" w:hanging="360"/>
      </w:pPr>
      <w:rPr>
        <w:rFonts w:ascii="Arial" w:eastAsia="Arial" w:hAnsi="Arial" w:cs="Arial" w:hint="default"/>
        <w:spacing w:val="-2"/>
        <w:w w:val="99"/>
        <w:sz w:val="22"/>
        <w:szCs w:val="22"/>
        <w:lang w:val="en-GB" w:eastAsia="en-GB" w:bidi="en-GB"/>
      </w:rPr>
    </w:lvl>
    <w:lvl w:ilvl="1" w:tplc="DAEE6D36">
      <w:numFmt w:val="bullet"/>
      <w:lvlText w:val="•"/>
      <w:lvlJc w:val="left"/>
      <w:pPr>
        <w:ind w:left="1462" w:hanging="360"/>
      </w:pPr>
      <w:rPr>
        <w:rFonts w:hint="default"/>
        <w:lang w:val="en-GB" w:eastAsia="en-GB" w:bidi="en-GB"/>
      </w:rPr>
    </w:lvl>
    <w:lvl w:ilvl="2" w:tplc="2BFEFEC6">
      <w:numFmt w:val="bullet"/>
      <w:lvlText w:val="•"/>
      <w:lvlJc w:val="left"/>
      <w:pPr>
        <w:ind w:left="2445" w:hanging="360"/>
      </w:pPr>
      <w:rPr>
        <w:rFonts w:hint="default"/>
        <w:lang w:val="en-GB" w:eastAsia="en-GB" w:bidi="en-GB"/>
      </w:rPr>
    </w:lvl>
    <w:lvl w:ilvl="3" w:tplc="7F901838">
      <w:numFmt w:val="bullet"/>
      <w:lvlText w:val="•"/>
      <w:lvlJc w:val="left"/>
      <w:pPr>
        <w:ind w:left="3428" w:hanging="360"/>
      </w:pPr>
      <w:rPr>
        <w:rFonts w:hint="default"/>
        <w:lang w:val="en-GB" w:eastAsia="en-GB" w:bidi="en-GB"/>
      </w:rPr>
    </w:lvl>
    <w:lvl w:ilvl="4" w:tplc="938CF1B6">
      <w:numFmt w:val="bullet"/>
      <w:lvlText w:val="•"/>
      <w:lvlJc w:val="left"/>
      <w:pPr>
        <w:ind w:left="4410" w:hanging="360"/>
      </w:pPr>
      <w:rPr>
        <w:rFonts w:hint="default"/>
        <w:lang w:val="en-GB" w:eastAsia="en-GB" w:bidi="en-GB"/>
      </w:rPr>
    </w:lvl>
    <w:lvl w:ilvl="5" w:tplc="691A77E8">
      <w:numFmt w:val="bullet"/>
      <w:lvlText w:val="•"/>
      <w:lvlJc w:val="left"/>
      <w:pPr>
        <w:ind w:left="5393" w:hanging="360"/>
      </w:pPr>
      <w:rPr>
        <w:rFonts w:hint="default"/>
        <w:lang w:val="en-GB" w:eastAsia="en-GB" w:bidi="en-GB"/>
      </w:rPr>
    </w:lvl>
    <w:lvl w:ilvl="6" w:tplc="9D24E75E">
      <w:numFmt w:val="bullet"/>
      <w:lvlText w:val="•"/>
      <w:lvlJc w:val="left"/>
      <w:pPr>
        <w:ind w:left="6376" w:hanging="360"/>
      </w:pPr>
      <w:rPr>
        <w:rFonts w:hint="default"/>
        <w:lang w:val="en-GB" w:eastAsia="en-GB" w:bidi="en-GB"/>
      </w:rPr>
    </w:lvl>
    <w:lvl w:ilvl="7" w:tplc="BFFE2DDC">
      <w:numFmt w:val="bullet"/>
      <w:lvlText w:val="•"/>
      <w:lvlJc w:val="left"/>
      <w:pPr>
        <w:ind w:left="7358" w:hanging="360"/>
      </w:pPr>
      <w:rPr>
        <w:rFonts w:hint="default"/>
        <w:lang w:val="en-GB" w:eastAsia="en-GB" w:bidi="en-GB"/>
      </w:rPr>
    </w:lvl>
    <w:lvl w:ilvl="8" w:tplc="CCF2EB44">
      <w:numFmt w:val="bullet"/>
      <w:lvlText w:val="•"/>
      <w:lvlJc w:val="left"/>
      <w:pPr>
        <w:ind w:left="8341" w:hanging="360"/>
      </w:pPr>
      <w:rPr>
        <w:rFonts w:hint="default"/>
        <w:lang w:val="en-GB" w:eastAsia="en-GB" w:bidi="en-GB"/>
      </w:rPr>
    </w:lvl>
  </w:abstractNum>
  <w:abstractNum w:abstractNumId="22" w15:restartNumberingAfterBreak="0">
    <w:nsid w:val="7BB64B41"/>
    <w:multiLevelType w:val="hybridMultilevel"/>
    <w:tmpl w:val="9B5C8092"/>
    <w:lvl w:ilvl="0" w:tplc="08090001">
      <w:start w:val="1"/>
      <w:numFmt w:val="bullet"/>
      <w:lvlText w:val=""/>
      <w:lvlJc w:val="left"/>
      <w:pPr>
        <w:ind w:left="832" w:hanging="360"/>
      </w:pPr>
      <w:rPr>
        <w:rFonts w:ascii="Symbol" w:hAnsi="Symbol" w:hint="default"/>
      </w:rPr>
    </w:lvl>
    <w:lvl w:ilvl="1" w:tplc="08090003" w:tentative="1">
      <w:start w:val="1"/>
      <w:numFmt w:val="bullet"/>
      <w:lvlText w:val="o"/>
      <w:lvlJc w:val="left"/>
      <w:pPr>
        <w:ind w:left="1552" w:hanging="360"/>
      </w:pPr>
      <w:rPr>
        <w:rFonts w:ascii="Courier New" w:hAnsi="Courier New" w:cs="Courier New" w:hint="default"/>
      </w:rPr>
    </w:lvl>
    <w:lvl w:ilvl="2" w:tplc="08090005" w:tentative="1">
      <w:start w:val="1"/>
      <w:numFmt w:val="bullet"/>
      <w:lvlText w:val=""/>
      <w:lvlJc w:val="left"/>
      <w:pPr>
        <w:ind w:left="2272" w:hanging="360"/>
      </w:pPr>
      <w:rPr>
        <w:rFonts w:ascii="Wingdings" w:hAnsi="Wingdings" w:hint="default"/>
      </w:rPr>
    </w:lvl>
    <w:lvl w:ilvl="3" w:tplc="08090001" w:tentative="1">
      <w:start w:val="1"/>
      <w:numFmt w:val="bullet"/>
      <w:lvlText w:val=""/>
      <w:lvlJc w:val="left"/>
      <w:pPr>
        <w:ind w:left="2992" w:hanging="360"/>
      </w:pPr>
      <w:rPr>
        <w:rFonts w:ascii="Symbol" w:hAnsi="Symbol" w:hint="default"/>
      </w:rPr>
    </w:lvl>
    <w:lvl w:ilvl="4" w:tplc="08090003" w:tentative="1">
      <w:start w:val="1"/>
      <w:numFmt w:val="bullet"/>
      <w:lvlText w:val="o"/>
      <w:lvlJc w:val="left"/>
      <w:pPr>
        <w:ind w:left="3712" w:hanging="360"/>
      </w:pPr>
      <w:rPr>
        <w:rFonts w:ascii="Courier New" w:hAnsi="Courier New" w:cs="Courier New" w:hint="default"/>
      </w:rPr>
    </w:lvl>
    <w:lvl w:ilvl="5" w:tplc="08090005" w:tentative="1">
      <w:start w:val="1"/>
      <w:numFmt w:val="bullet"/>
      <w:lvlText w:val=""/>
      <w:lvlJc w:val="left"/>
      <w:pPr>
        <w:ind w:left="4432" w:hanging="360"/>
      </w:pPr>
      <w:rPr>
        <w:rFonts w:ascii="Wingdings" w:hAnsi="Wingdings" w:hint="default"/>
      </w:rPr>
    </w:lvl>
    <w:lvl w:ilvl="6" w:tplc="08090001" w:tentative="1">
      <w:start w:val="1"/>
      <w:numFmt w:val="bullet"/>
      <w:lvlText w:val=""/>
      <w:lvlJc w:val="left"/>
      <w:pPr>
        <w:ind w:left="5152" w:hanging="360"/>
      </w:pPr>
      <w:rPr>
        <w:rFonts w:ascii="Symbol" w:hAnsi="Symbol" w:hint="default"/>
      </w:rPr>
    </w:lvl>
    <w:lvl w:ilvl="7" w:tplc="08090003" w:tentative="1">
      <w:start w:val="1"/>
      <w:numFmt w:val="bullet"/>
      <w:lvlText w:val="o"/>
      <w:lvlJc w:val="left"/>
      <w:pPr>
        <w:ind w:left="5872" w:hanging="360"/>
      </w:pPr>
      <w:rPr>
        <w:rFonts w:ascii="Courier New" w:hAnsi="Courier New" w:cs="Courier New" w:hint="default"/>
      </w:rPr>
    </w:lvl>
    <w:lvl w:ilvl="8" w:tplc="08090005" w:tentative="1">
      <w:start w:val="1"/>
      <w:numFmt w:val="bullet"/>
      <w:lvlText w:val=""/>
      <w:lvlJc w:val="left"/>
      <w:pPr>
        <w:ind w:left="6592" w:hanging="360"/>
      </w:pPr>
      <w:rPr>
        <w:rFonts w:ascii="Wingdings" w:hAnsi="Wingdings" w:hint="default"/>
      </w:rPr>
    </w:lvl>
  </w:abstractNum>
  <w:num w:numId="1" w16cid:durableId="1781337684">
    <w:abstractNumId w:val="15"/>
  </w:num>
  <w:num w:numId="2" w16cid:durableId="1463812919">
    <w:abstractNumId w:val="18"/>
  </w:num>
  <w:num w:numId="3" w16cid:durableId="308941267">
    <w:abstractNumId w:val="11"/>
  </w:num>
  <w:num w:numId="4" w16cid:durableId="1092429499">
    <w:abstractNumId w:val="12"/>
  </w:num>
  <w:num w:numId="5" w16cid:durableId="2060857086">
    <w:abstractNumId w:val="6"/>
  </w:num>
  <w:num w:numId="6" w16cid:durableId="1499999199">
    <w:abstractNumId w:val="10"/>
  </w:num>
  <w:num w:numId="7" w16cid:durableId="373502616">
    <w:abstractNumId w:val="16"/>
  </w:num>
  <w:num w:numId="8" w16cid:durableId="962536921">
    <w:abstractNumId w:val="9"/>
  </w:num>
  <w:num w:numId="9" w16cid:durableId="331835575">
    <w:abstractNumId w:val="13"/>
  </w:num>
  <w:num w:numId="10" w16cid:durableId="446899851">
    <w:abstractNumId w:val="5"/>
  </w:num>
  <w:num w:numId="11" w16cid:durableId="1563833062">
    <w:abstractNumId w:val="17"/>
  </w:num>
  <w:num w:numId="12" w16cid:durableId="506095083">
    <w:abstractNumId w:val="20"/>
  </w:num>
  <w:num w:numId="13" w16cid:durableId="626083451">
    <w:abstractNumId w:val="21"/>
  </w:num>
  <w:num w:numId="14" w16cid:durableId="2127432025">
    <w:abstractNumId w:val="7"/>
  </w:num>
  <w:num w:numId="15" w16cid:durableId="786194744">
    <w:abstractNumId w:val="19"/>
  </w:num>
  <w:num w:numId="16" w16cid:durableId="187984497">
    <w:abstractNumId w:val="3"/>
  </w:num>
  <w:num w:numId="17" w16cid:durableId="722797865">
    <w:abstractNumId w:val="8"/>
  </w:num>
  <w:num w:numId="18" w16cid:durableId="1936863961">
    <w:abstractNumId w:val="22"/>
  </w:num>
  <w:num w:numId="19" w16cid:durableId="565454572">
    <w:abstractNumId w:val="14"/>
  </w:num>
  <w:num w:numId="20" w16cid:durableId="1676224627">
    <w:abstractNumId w:val="14"/>
  </w:num>
  <w:num w:numId="21" w16cid:durableId="1839491851">
    <w:abstractNumId w:val="1"/>
  </w:num>
  <w:num w:numId="22" w16cid:durableId="1290550988">
    <w:abstractNumId w:val="0"/>
  </w:num>
  <w:num w:numId="23" w16cid:durableId="1494637506">
    <w:abstractNumId w:val="2"/>
  </w:num>
  <w:num w:numId="24" w16cid:durableId="1737776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D0B2D"/>
    <w:rsid w:val="00001823"/>
    <w:rsid w:val="000150EE"/>
    <w:rsid w:val="00015CE9"/>
    <w:rsid w:val="00024608"/>
    <w:rsid w:val="0002563D"/>
    <w:rsid w:val="00040326"/>
    <w:rsid w:val="00070C14"/>
    <w:rsid w:val="00080845"/>
    <w:rsid w:val="000C3755"/>
    <w:rsid w:val="000D4CAA"/>
    <w:rsid w:val="00101293"/>
    <w:rsid w:val="001213E8"/>
    <w:rsid w:val="00127B80"/>
    <w:rsid w:val="00155E94"/>
    <w:rsid w:val="00180DD0"/>
    <w:rsid w:val="001F5E47"/>
    <w:rsid w:val="00231FAB"/>
    <w:rsid w:val="00244246"/>
    <w:rsid w:val="00296EFA"/>
    <w:rsid w:val="002A0F4D"/>
    <w:rsid w:val="002A6AA4"/>
    <w:rsid w:val="002F3B81"/>
    <w:rsid w:val="002F62D7"/>
    <w:rsid w:val="00327F0A"/>
    <w:rsid w:val="003B02C6"/>
    <w:rsid w:val="003B05E2"/>
    <w:rsid w:val="003E38EB"/>
    <w:rsid w:val="004426CB"/>
    <w:rsid w:val="00447B6E"/>
    <w:rsid w:val="00494B26"/>
    <w:rsid w:val="004A3CCA"/>
    <w:rsid w:val="004D0B2D"/>
    <w:rsid w:val="004E07D6"/>
    <w:rsid w:val="0050277B"/>
    <w:rsid w:val="005451ED"/>
    <w:rsid w:val="00561AFE"/>
    <w:rsid w:val="00583E0C"/>
    <w:rsid w:val="00590B89"/>
    <w:rsid w:val="005C5CFA"/>
    <w:rsid w:val="005D3087"/>
    <w:rsid w:val="005E2950"/>
    <w:rsid w:val="005E7C38"/>
    <w:rsid w:val="005F2DBA"/>
    <w:rsid w:val="006437F2"/>
    <w:rsid w:val="006544BB"/>
    <w:rsid w:val="00654F46"/>
    <w:rsid w:val="006765C1"/>
    <w:rsid w:val="006850B2"/>
    <w:rsid w:val="006B2021"/>
    <w:rsid w:val="006B47A4"/>
    <w:rsid w:val="006B7C11"/>
    <w:rsid w:val="006D468B"/>
    <w:rsid w:val="006E6AF1"/>
    <w:rsid w:val="00784E6C"/>
    <w:rsid w:val="007A6730"/>
    <w:rsid w:val="0080588A"/>
    <w:rsid w:val="008673B1"/>
    <w:rsid w:val="008A0CDF"/>
    <w:rsid w:val="008B7B45"/>
    <w:rsid w:val="008C6D42"/>
    <w:rsid w:val="009062D4"/>
    <w:rsid w:val="00920293"/>
    <w:rsid w:val="00956CA2"/>
    <w:rsid w:val="009743D5"/>
    <w:rsid w:val="00990D74"/>
    <w:rsid w:val="009C75B6"/>
    <w:rsid w:val="009D1275"/>
    <w:rsid w:val="009F3462"/>
    <w:rsid w:val="009F7A34"/>
    <w:rsid w:val="00A42398"/>
    <w:rsid w:val="00A42661"/>
    <w:rsid w:val="00A5156E"/>
    <w:rsid w:val="00A57F36"/>
    <w:rsid w:val="00A75431"/>
    <w:rsid w:val="00A96AF9"/>
    <w:rsid w:val="00AD152E"/>
    <w:rsid w:val="00AE1C23"/>
    <w:rsid w:val="00B42ACA"/>
    <w:rsid w:val="00B84BE1"/>
    <w:rsid w:val="00B97DFA"/>
    <w:rsid w:val="00BC4DDC"/>
    <w:rsid w:val="00BF28AD"/>
    <w:rsid w:val="00BF4E72"/>
    <w:rsid w:val="00C05F58"/>
    <w:rsid w:val="00C07C35"/>
    <w:rsid w:val="00C6156E"/>
    <w:rsid w:val="00C80608"/>
    <w:rsid w:val="00CC10DB"/>
    <w:rsid w:val="00CD1F95"/>
    <w:rsid w:val="00D55CDC"/>
    <w:rsid w:val="00D564EF"/>
    <w:rsid w:val="00D97113"/>
    <w:rsid w:val="00DA2EAA"/>
    <w:rsid w:val="00DB7CAF"/>
    <w:rsid w:val="00E17706"/>
    <w:rsid w:val="00E26A44"/>
    <w:rsid w:val="00E4649E"/>
    <w:rsid w:val="00E56786"/>
    <w:rsid w:val="00E7639A"/>
    <w:rsid w:val="00EB7AF7"/>
    <w:rsid w:val="00EC3E7A"/>
    <w:rsid w:val="00EE5151"/>
    <w:rsid w:val="00F041B4"/>
    <w:rsid w:val="00F131FE"/>
    <w:rsid w:val="00F165F5"/>
    <w:rsid w:val="00F174F9"/>
    <w:rsid w:val="00F30057"/>
    <w:rsid w:val="00F81CA3"/>
    <w:rsid w:val="00F90C1A"/>
    <w:rsid w:val="00FE2A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ADC53"/>
  <w15:docId w15:val="{B24789AF-EBDA-4284-92F0-A49E5526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text1">
    <w:name w:val="text1"/>
    <w:basedOn w:val="Normal"/>
    <w:rsid w:val="00FE2AC1"/>
    <w:pPr>
      <w:widowControl/>
      <w:tabs>
        <w:tab w:val="left" w:pos="360"/>
      </w:tabs>
      <w:suppressAutoHyphens/>
      <w:autoSpaceDE/>
      <w:autoSpaceDN/>
      <w:spacing w:before="60" w:after="60" w:line="260" w:lineRule="atLeast"/>
      <w:ind w:left="360" w:hanging="360"/>
    </w:pPr>
    <w:rPr>
      <w:rFonts w:ascii="Verdana" w:eastAsia="Times New Roman" w:hAnsi="Verdana" w:cs="Times New Roman"/>
      <w:sz w:val="20"/>
      <w:szCs w:val="20"/>
      <w:lang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89A79A244B0E49A245EEAE931646C2" ma:contentTypeVersion="20" ma:contentTypeDescription="Create a new document." ma:contentTypeScope="" ma:versionID="6b5c9a27a01745d17d4140b02cd037ce">
  <xsd:schema xmlns:xsd="http://www.w3.org/2001/XMLSchema" xmlns:xs="http://www.w3.org/2001/XMLSchema" xmlns:p="http://schemas.microsoft.com/office/2006/metadata/properties" xmlns:ns2="14fb3d6e-484b-4299-a305-b1496e28ddcf" xmlns:ns3="1e2217a7-0d96-46f4-adca-779aa166443d" targetNamespace="http://schemas.microsoft.com/office/2006/metadata/properties" ma:root="true" ma:fieldsID="38752bef67a0a624c2917631c58f9d00" ns2:_="" ns3:_="">
    <xsd:import namespace="14fb3d6e-484b-4299-a305-b1496e28ddcf"/>
    <xsd:import namespace="1e2217a7-0d96-46f4-adca-779aa166443d"/>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ServiceOCR" minOccurs="0"/>
                <xsd:element ref="ns2:AdditionalInfo"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b3d6e-484b-4299-a305-b1496e28ddc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AdditionalInfo" ma:index="19" nillable="true" ma:displayName="Additional Info" ma:format="Dropdown" ma:internalName="AdditionalInfo">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c8d514f-2961-430f-8ce2-d47b62e846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17a7-0d96-46f4-adca-779aa16644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87f777-f632-49b7-8b23-d36518ad737c}" ma:internalName="TaxCatchAll" ma:showField="CatchAllData" ma:web="1e2217a7-0d96-46f4-adca-779aa16644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fb3d6e-484b-4299-a305-b1496e28ddcf">
      <Terms xmlns="http://schemas.microsoft.com/office/infopath/2007/PartnerControls"/>
    </lcf76f155ced4ddcb4097134ff3c332f>
    <TaxCatchAll xmlns="1e2217a7-0d96-46f4-adca-779aa166443d" xsi:nil="true"/>
    <AdditionalInfo xmlns="14fb3d6e-484b-4299-a305-b1496e28ddcf" xsi:nil="true"/>
  </documentManagement>
</p:properties>
</file>

<file path=customXml/itemProps1.xml><?xml version="1.0" encoding="utf-8"?>
<ds:datastoreItem xmlns:ds="http://schemas.openxmlformats.org/officeDocument/2006/customXml" ds:itemID="{2B898896-4DBB-437C-9378-3E4E293468B4}">
  <ds:schemaRefs>
    <ds:schemaRef ds:uri="http://schemas.microsoft.com/sharepoint/v3/contenttype/forms"/>
  </ds:schemaRefs>
</ds:datastoreItem>
</file>

<file path=customXml/itemProps2.xml><?xml version="1.0" encoding="utf-8"?>
<ds:datastoreItem xmlns:ds="http://schemas.openxmlformats.org/officeDocument/2006/customXml" ds:itemID="{369AF6BC-DF3C-4DFC-B150-21F6CD6684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b3d6e-484b-4299-a305-b1496e28ddcf"/>
    <ds:schemaRef ds:uri="1e2217a7-0d96-46f4-adca-779aa1664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67DACD-EF84-4887-98EF-6140B0BDB4BF}">
  <ds:schemaRefs>
    <ds:schemaRef ds:uri="http://schemas.openxmlformats.org/officeDocument/2006/bibliography"/>
  </ds:schemaRefs>
</ds:datastoreItem>
</file>

<file path=customXml/itemProps4.xml><?xml version="1.0" encoding="utf-8"?>
<ds:datastoreItem xmlns:ds="http://schemas.openxmlformats.org/officeDocument/2006/customXml" ds:itemID="{056E9AC7-FBDC-4EEC-AF01-E8F09EFFBD5E}">
  <ds:schemaRefs>
    <ds:schemaRef ds:uri="http://schemas.microsoft.com/office/2006/metadata/properties"/>
    <ds:schemaRef ds:uri="http://schemas.microsoft.com/office/infopath/2007/PartnerControls"/>
    <ds:schemaRef ds:uri="14fb3d6e-484b-4299-a305-b1496e28ddcf"/>
    <ds:schemaRef ds:uri="1e2217a7-0d96-46f4-adca-779aa166443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FEEDBACK FORM</dc:title>
  <dc:creator>MCHAPMAN</dc:creator>
  <cp:lastModifiedBy>Nick TONINI</cp:lastModifiedBy>
  <cp:revision>2</cp:revision>
  <dcterms:created xsi:type="dcterms:W3CDTF">2026-06-10T10:28:00Z</dcterms:created>
  <dcterms:modified xsi:type="dcterms:W3CDTF">2026-06-10T10:28:00Z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Acrobat PDFMaker 19 for Word</vt:lpwstr>
  </property>
  <property fmtid="{D5CDD505-2E9C-101B-9397-08002B2CF9AE}" pid="4" name="LastSaved">
    <vt:filetime>2023-02-03T00:00:00Z</vt:filetime>
  </property>
  <property fmtid="{D5CDD505-2E9C-101B-9397-08002B2CF9AE}" pid="5" name="ContentTypeId">
    <vt:lpwstr>0x0101003F89A79A244B0E49A245EEAE931646C2</vt:lpwstr>
  </property>
  <property fmtid="{D5CDD505-2E9C-101B-9397-08002B2CF9AE}" pid="6" name="MediaServiceImageTags">
    <vt:lpwstr/>
  </property>
</Properties>
</file>